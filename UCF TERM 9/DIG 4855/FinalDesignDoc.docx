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B3E" w:rsidRDefault="00A77B3E" w:rsidP="00415C64">
      <w:pPr>
        <w:jc w:val="center"/>
      </w:pPr>
    </w:p>
    <w:p w:rsidR="00A77B3E" w:rsidRDefault="00A77B3E">
      <w:pPr>
        <w:jc w:val="center"/>
        <w:rPr>
          <w:rFonts w:ascii="Arial" w:eastAsia="Arial" w:hAnsi="Arial" w:cs="Arial"/>
          <w:sz w:val="22"/>
          <w:szCs w:val="22"/>
        </w:rPr>
      </w:pPr>
    </w:p>
    <w:p w:rsidR="00A77B3E" w:rsidRDefault="00A77B3E">
      <w:pPr>
        <w:jc w:val="center"/>
        <w:rPr>
          <w:rFonts w:ascii="Arial" w:eastAsia="Arial" w:hAnsi="Arial" w:cs="Arial"/>
          <w:sz w:val="22"/>
          <w:szCs w:val="22"/>
        </w:rPr>
      </w:pPr>
    </w:p>
    <w:p w:rsidR="00A77B3E" w:rsidRDefault="00A77B3E">
      <w:pPr>
        <w:jc w:val="center"/>
        <w:rPr>
          <w:rFonts w:ascii="Arial" w:eastAsia="Arial" w:hAnsi="Arial" w:cs="Arial"/>
          <w:sz w:val="22"/>
          <w:szCs w:val="22"/>
        </w:rPr>
      </w:pPr>
    </w:p>
    <w:p w:rsidR="00A77B3E" w:rsidRDefault="00A77B3E">
      <w:pPr>
        <w:jc w:val="center"/>
        <w:rPr>
          <w:rFonts w:ascii="Arial" w:eastAsia="Arial" w:hAnsi="Arial" w:cs="Arial"/>
          <w:sz w:val="22"/>
          <w:szCs w:val="22"/>
        </w:rPr>
      </w:pPr>
    </w:p>
    <w:p w:rsidR="00A77B3E" w:rsidRDefault="007248FF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>
            <wp:extent cx="1952625" cy="1952625"/>
            <wp:effectExtent l="19050" t="0" r="9525" b="0"/>
            <wp:docPr id="8" name="Picture 8" descr="C:\Users\Kyle\Dropbox\Spring 2012\DIG 4855\Walking On The Sun\WOTS LOGO 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yle\Dropbox\Spring 2012\DIG 4855\Walking On The Sun\WOTS LOGO v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B3E" w:rsidRDefault="00A77B3E">
      <w:pPr>
        <w:jc w:val="center"/>
        <w:rPr>
          <w:rFonts w:ascii="Arial" w:eastAsia="Arial" w:hAnsi="Arial" w:cs="Arial"/>
          <w:sz w:val="22"/>
          <w:szCs w:val="22"/>
        </w:rPr>
      </w:pPr>
    </w:p>
    <w:p w:rsidR="00A77B3E" w:rsidRDefault="00CE206D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>You Might As Well</w:t>
      </w:r>
    </w:p>
    <w:p w:rsidR="00A77B3E" w:rsidRDefault="00CE206D">
      <w:pPr>
        <w:jc w:val="center"/>
        <w:rPr>
          <w:b/>
          <w:bCs/>
          <w:sz w:val="64"/>
          <w:szCs w:val="64"/>
        </w:rPr>
      </w:pPr>
      <w:r>
        <w:rPr>
          <w:b/>
          <w:bCs/>
          <w:sz w:val="64"/>
          <w:szCs w:val="64"/>
        </w:rPr>
        <w:t xml:space="preserve"> Be Walking On </w:t>
      </w:r>
      <w:proofErr w:type="gramStart"/>
      <w:r>
        <w:rPr>
          <w:b/>
          <w:bCs/>
          <w:sz w:val="64"/>
          <w:szCs w:val="64"/>
        </w:rPr>
        <w:t>The</w:t>
      </w:r>
      <w:proofErr w:type="gramEnd"/>
      <w:r>
        <w:rPr>
          <w:b/>
          <w:bCs/>
          <w:sz w:val="64"/>
          <w:szCs w:val="64"/>
        </w:rPr>
        <w:t xml:space="preserve"> Sun </w:t>
      </w:r>
    </w:p>
    <w:p w:rsidR="00A77B3E" w:rsidRDefault="00A77B3E">
      <w:pPr>
        <w:jc w:val="center"/>
        <w:rPr>
          <w:b/>
          <w:bCs/>
          <w:sz w:val="28"/>
          <w:szCs w:val="28"/>
        </w:rPr>
      </w:pPr>
    </w:p>
    <w:p w:rsidR="00A77B3E" w:rsidRDefault="00CE206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“UCF steps into the future”</w:t>
      </w:r>
    </w:p>
    <w:p w:rsidR="00A77B3E" w:rsidRDefault="00A77B3E">
      <w:pPr>
        <w:jc w:val="center"/>
        <w:rPr>
          <w:b/>
          <w:bCs/>
          <w:sz w:val="28"/>
          <w:szCs w:val="28"/>
        </w:rPr>
      </w:pPr>
    </w:p>
    <w:p w:rsidR="00A77B3E" w:rsidRDefault="00A77B3E">
      <w:pPr>
        <w:jc w:val="center"/>
        <w:rPr>
          <w:b/>
          <w:bCs/>
          <w:sz w:val="28"/>
          <w:szCs w:val="28"/>
        </w:rPr>
      </w:pPr>
    </w:p>
    <w:p w:rsidR="00A77B3E" w:rsidRDefault="00A77B3E">
      <w:pPr>
        <w:jc w:val="center"/>
        <w:rPr>
          <w:b/>
          <w:bCs/>
          <w:sz w:val="28"/>
          <w:szCs w:val="28"/>
        </w:rPr>
      </w:pPr>
    </w:p>
    <w:p w:rsidR="00A77B3E" w:rsidRDefault="00A77B3E">
      <w:pPr>
        <w:jc w:val="center"/>
        <w:rPr>
          <w:b/>
          <w:bCs/>
          <w:sz w:val="28"/>
          <w:szCs w:val="28"/>
        </w:rPr>
      </w:pPr>
    </w:p>
    <w:p w:rsidR="00A77B3E" w:rsidRDefault="00A77B3E">
      <w:pPr>
        <w:jc w:val="center"/>
        <w:rPr>
          <w:b/>
          <w:bCs/>
          <w:sz w:val="28"/>
          <w:szCs w:val="28"/>
        </w:rPr>
      </w:pPr>
    </w:p>
    <w:p w:rsidR="00A77B3E" w:rsidRDefault="00A77B3E">
      <w:pPr>
        <w:jc w:val="center"/>
        <w:rPr>
          <w:b/>
          <w:bCs/>
          <w:sz w:val="28"/>
          <w:szCs w:val="28"/>
        </w:rPr>
      </w:pPr>
    </w:p>
    <w:p w:rsidR="00A77B3E" w:rsidRDefault="00CE206D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The “Walking on the Sun” Group:</w:t>
      </w:r>
    </w:p>
    <w:p w:rsidR="00A77B3E" w:rsidRDefault="00CE206D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Brice McCoy</w:t>
      </w:r>
    </w:p>
    <w:p w:rsidR="00A77B3E" w:rsidRDefault="00CE206D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Daniel Simpson</w:t>
      </w:r>
    </w:p>
    <w:p w:rsidR="00A77B3E" w:rsidRDefault="00CE206D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Greg </w:t>
      </w:r>
      <w:proofErr w:type="spellStart"/>
      <w:r>
        <w:rPr>
          <w:sz w:val="28"/>
          <w:szCs w:val="28"/>
        </w:rPr>
        <w:t>Boatright</w:t>
      </w:r>
      <w:proofErr w:type="spellEnd"/>
    </w:p>
    <w:p w:rsidR="00A77B3E" w:rsidRDefault="00CE206D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Kyle </w:t>
      </w:r>
      <w:proofErr w:type="spellStart"/>
      <w:r>
        <w:rPr>
          <w:sz w:val="28"/>
          <w:szCs w:val="28"/>
        </w:rPr>
        <w:t>Cartechine</w:t>
      </w:r>
      <w:proofErr w:type="spellEnd"/>
    </w:p>
    <w:p w:rsidR="00A77B3E" w:rsidRDefault="00A77B3E">
      <w:pPr>
        <w:jc w:val="center"/>
        <w:rPr>
          <w:sz w:val="28"/>
          <w:szCs w:val="28"/>
        </w:rPr>
      </w:pPr>
    </w:p>
    <w:p w:rsidR="00A77B3E" w:rsidRDefault="00A77B3E">
      <w:pPr>
        <w:jc w:val="center"/>
        <w:rPr>
          <w:sz w:val="28"/>
          <w:szCs w:val="28"/>
        </w:rPr>
      </w:pPr>
    </w:p>
    <w:p w:rsidR="00A77B3E" w:rsidRDefault="00A77B3E">
      <w:pPr>
        <w:jc w:val="center"/>
        <w:rPr>
          <w:sz w:val="28"/>
          <w:szCs w:val="28"/>
        </w:rPr>
      </w:pPr>
    </w:p>
    <w:p w:rsidR="00A77B3E" w:rsidRDefault="00A77B3E">
      <w:pPr>
        <w:jc w:val="center"/>
        <w:rPr>
          <w:sz w:val="28"/>
          <w:szCs w:val="28"/>
        </w:rPr>
      </w:pPr>
    </w:p>
    <w:p w:rsidR="00A77B3E" w:rsidRDefault="00A77B3E">
      <w:pPr>
        <w:jc w:val="center"/>
        <w:rPr>
          <w:sz w:val="28"/>
          <w:szCs w:val="28"/>
        </w:rPr>
      </w:pPr>
    </w:p>
    <w:p w:rsidR="00A77B3E" w:rsidRDefault="00A77B3E">
      <w:pPr>
        <w:rPr>
          <w:sz w:val="28"/>
          <w:szCs w:val="28"/>
        </w:rPr>
      </w:pPr>
    </w:p>
    <w:p w:rsidR="00A77B3E" w:rsidRDefault="00A77B3E">
      <w:pPr>
        <w:jc w:val="center"/>
        <w:rPr>
          <w:sz w:val="28"/>
          <w:szCs w:val="28"/>
        </w:rPr>
      </w:pPr>
    </w:p>
    <w:p w:rsidR="00A77B3E" w:rsidRDefault="00A77B3E">
      <w:pPr>
        <w:jc w:val="center"/>
        <w:rPr>
          <w:sz w:val="28"/>
          <w:szCs w:val="28"/>
        </w:rPr>
      </w:pPr>
    </w:p>
    <w:p w:rsidR="00A77B3E" w:rsidRDefault="00A77B3E" w:rsidP="00415C64">
      <w:pPr>
        <w:rPr>
          <w:sz w:val="28"/>
          <w:szCs w:val="28"/>
        </w:rPr>
      </w:pPr>
    </w:p>
    <w:p w:rsidR="00A77B3E" w:rsidRDefault="00CE206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Table of Contents</w:t>
      </w:r>
    </w:p>
    <w:p w:rsidR="00A77B3E" w:rsidRDefault="00A77B3E">
      <w:pPr>
        <w:jc w:val="center"/>
        <w:rPr>
          <w:sz w:val="20"/>
          <w:szCs w:val="20"/>
        </w:rPr>
      </w:pPr>
    </w:p>
    <w:p w:rsidR="00A77B3E" w:rsidRDefault="00A77B3E">
      <w:pPr>
        <w:spacing w:line="480" w:lineRule="auto"/>
        <w:rPr>
          <w:sz w:val="20"/>
          <w:szCs w:val="20"/>
        </w:rPr>
      </w:pPr>
    </w:p>
    <w:p w:rsidR="00A77B3E" w:rsidRDefault="00CE206D">
      <w:pPr>
        <w:numPr>
          <w:ilvl w:val="0"/>
          <w:numId w:val="1"/>
        </w:numPr>
        <w:tabs>
          <w:tab w:val="num" w:pos="720"/>
        </w:tabs>
        <w:spacing w:line="480" w:lineRule="auto"/>
        <w:rPr>
          <w:b/>
          <w:bCs/>
        </w:rPr>
      </w:pPr>
      <w:r>
        <w:rPr>
          <w:b/>
          <w:bCs/>
        </w:rPr>
        <w:t>Team Member Information ...................................................................................................... 3</w:t>
      </w:r>
    </w:p>
    <w:p w:rsidR="00A77B3E" w:rsidRDefault="00CE206D">
      <w:pPr>
        <w:numPr>
          <w:ilvl w:val="0"/>
          <w:numId w:val="1"/>
        </w:numPr>
        <w:tabs>
          <w:tab w:val="num" w:pos="720"/>
        </w:tabs>
        <w:spacing w:line="480" w:lineRule="auto"/>
        <w:rPr>
          <w:b/>
          <w:bCs/>
        </w:rPr>
      </w:pPr>
      <w:r>
        <w:rPr>
          <w:b/>
          <w:bCs/>
        </w:rPr>
        <w:t>Work Structure &amp; Team Member Roles ................................................................................. 3</w:t>
      </w:r>
    </w:p>
    <w:p w:rsidR="00A77B3E" w:rsidRDefault="00CE206D">
      <w:pPr>
        <w:numPr>
          <w:ilvl w:val="0"/>
          <w:numId w:val="1"/>
        </w:numPr>
        <w:tabs>
          <w:tab w:val="num" w:pos="720"/>
        </w:tabs>
        <w:spacing w:line="480" w:lineRule="auto"/>
        <w:rPr>
          <w:b/>
          <w:bCs/>
        </w:rPr>
      </w:pPr>
      <w:r>
        <w:rPr>
          <w:b/>
          <w:bCs/>
        </w:rPr>
        <w:t xml:space="preserve">Problem </w:t>
      </w:r>
      <w:proofErr w:type="gramStart"/>
      <w:r>
        <w:rPr>
          <w:b/>
          <w:bCs/>
        </w:rPr>
        <w:t>Statement ....................................................................................................................</w:t>
      </w:r>
      <w:proofErr w:type="gramEnd"/>
      <w:r>
        <w:rPr>
          <w:b/>
          <w:bCs/>
        </w:rPr>
        <w:t xml:space="preserve"> 4</w:t>
      </w:r>
    </w:p>
    <w:p w:rsidR="00A77B3E" w:rsidRDefault="00CE206D">
      <w:pPr>
        <w:numPr>
          <w:ilvl w:val="0"/>
          <w:numId w:val="1"/>
        </w:numPr>
        <w:tabs>
          <w:tab w:val="num" w:pos="720"/>
        </w:tabs>
        <w:spacing w:line="480" w:lineRule="auto"/>
        <w:rPr>
          <w:b/>
          <w:bCs/>
        </w:rPr>
      </w:pPr>
      <w:r>
        <w:rPr>
          <w:b/>
          <w:bCs/>
        </w:rPr>
        <w:t>Assumptions ............................................................................................................................... 4</w:t>
      </w:r>
    </w:p>
    <w:p w:rsidR="00A77B3E" w:rsidRDefault="00CE206D">
      <w:pPr>
        <w:numPr>
          <w:ilvl w:val="0"/>
          <w:numId w:val="1"/>
        </w:numPr>
        <w:tabs>
          <w:tab w:val="num" w:pos="720"/>
        </w:tabs>
        <w:spacing w:line="480" w:lineRule="auto"/>
        <w:rPr>
          <w:b/>
          <w:bCs/>
        </w:rPr>
      </w:pPr>
      <w:r>
        <w:rPr>
          <w:b/>
          <w:bCs/>
        </w:rPr>
        <w:t>Milestone Schedule ..................................................................................................................... 5</w:t>
      </w:r>
    </w:p>
    <w:p w:rsidR="00A77B3E" w:rsidRDefault="00CE206D">
      <w:pPr>
        <w:numPr>
          <w:ilvl w:val="0"/>
          <w:numId w:val="1"/>
        </w:numPr>
        <w:tabs>
          <w:tab w:val="num" w:pos="720"/>
        </w:tabs>
        <w:spacing w:line="480" w:lineRule="auto"/>
        <w:rPr>
          <w:b/>
          <w:bCs/>
        </w:rPr>
      </w:pPr>
      <w:r>
        <w:rPr>
          <w:b/>
          <w:bCs/>
        </w:rPr>
        <w:t>Product Development Schedule ................................................................................................ 5</w:t>
      </w:r>
    </w:p>
    <w:p w:rsidR="00A77B3E" w:rsidRDefault="00CE206D">
      <w:pPr>
        <w:numPr>
          <w:ilvl w:val="0"/>
          <w:numId w:val="1"/>
        </w:numPr>
        <w:tabs>
          <w:tab w:val="num" w:pos="720"/>
        </w:tabs>
        <w:spacing w:line="480" w:lineRule="auto"/>
        <w:rPr>
          <w:b/>
          <w:bCs/>
        </w:rPr>
      </w:pPr>
      <w:r>
        <w:rPr>
          <w:b/>
          <w:bCs/>
        </w:rPr>
        <w:t xml:space="preserve">Initial Design </w:t>
      </w:r>
      <w:proofErr w:type="gramStart"/>
      <w:r>
        <w:rPr>
          <w:b/>
          <w:bCs/>
        </w:rPr>
        <w:t>Draft .................................................................................</w:t>
      </w:r>
      <w:r w:rsidR="00932426">
        <w:rPr>
          <w:b/>
          <w:bCs/>
        </w:rPr>
        <w:t>.............................</w:t>
      </w:r>
      <w:proofErr w:type="gramEnd"/>
      <w:r w:rsidR="00932426">
        <w:rPr>
          <w:b/>
          <w:bCs/>
        </w:rPr>
        <w:t xml:space="preserve"> 6 - 8</w:t>
      </w:r>
    </w:p>
    <w:p w:rsidR="00A77B3E" w:rsidRDefault="00CE206D">
      <w:pPr>
        <w:numPr>
          <w:ilvl w:val="0"/>
          <w:numId w:val="1"/>
        </w:numPr>
        <w:tabs>
          <w:tab w:val="num" w:pos="720"/>
        </w:tabs>
        <w:spacing w:line="480" w:lineRule="auto"/>
        <w:rPr>
          <w:b/>
          <w:bCs/>
        </w:rPr>
      </w:pPr>
      <w:r>
        <w:rPr>
          <w:b/>
          <w:bCs/>
        </w:rPr>
        <w:t xml:space="preserve">Necessary Equipment ................................................................................................................ </w:t>
      </w:r>
      <w:r w:rsidR="00932426">
        <w:rPr>
          <w:b/>
          <w:bCs/>
        </w:rPr>
        <w:t>9</w:t>
      </w:r>
    </w:p>
    <w:p w:rsidR="00A77B3E" w:rsidRDefault="00CE206D">
      <w:pPr>
        <w:numPr>
          <w:ilvl w:val="0"/>
          <w:numId w:val="1"/>
        </w:numPr>
        <w:tabs>
          <w:tab w:val="num" w:pos="720"/>
        </w:tabs>
        <w:spacing w:line="480" w:lineRule="auto"/>
        <w:rPr>
          <w:b/>
          <w:bCs/>
        </w:rPr>
      </w:pPr>
      <w:r>
        <w:rPr>
          <w:b/>
          <w:bCs/>
        </w:rPr>
        <w:t xml:space="preserve">List of </w:t>
      </w:r>
      <w:proofErr w:type="gramStart"/>
      <w:r>
        <w:rPr>
          <w:b/>
          <w:bCs/>
        </w:rPr>
        <w:t>Figures  ..............................................................................................</w:t>
      </w:r>
      <w:r w:rsidR="00932426">
        <w:rPr>
          <w:b/>
          <w:bCs/>
        </w:rPr>
        <w:t>............................</w:t>
      </w:r>
      <w:proofErr w:type="gramEnd"/>
      <w:r w:rsidR="00932426">
        <w:rPr>
          <w:b/>
          <w:bCs/>
        </w:rPr>
        <w:t xml:space="preserve"> 10</w:t>
      </w:r>
    </w:p>
    <w:p w:rsidR="00A77B3E" w:rsidRDefault="00CE206D">
      <w:pPr>
        <w:numPr>
          <w:ilvl w:val="0"/>
          <w:numId w:val="1"/>
        </w:numPr>
        <w:tabs>
          <w:tab w:val="num" w:pos="720"/>
        </w:tabs>
        <w:spacing w:line="480" w:lineRule="auto"/>
        <w:rPr>
          <w:b/>
          <w:bCs/>
        </w:rPr>
      </w:pPr>
      <w:r>
        <w:rPr>
          <w:b/>
          <w:bCs/>
        </w:rPr>
        <w:t>Key Imagery ...........................................................................................................</w:t>
      </w:r>
      <w:r w:rsidR="00932426">
        <w:rPr>
          <w:b/>
          <w:bCs/>
        </w:rPr>
        <w:t>........... 11 - 13</w:t>
      </w:r>
    </w:p>
    <w:p w:rsidR="00A77B3E" w:rsidRDefault="00CE206D">
      <w:pPr>
        <w:numPr>
          <w:ilvl w:val="0"/>
          <w:numId w:val="1"/>
        </w:numPr>
        <w:tabs>
          <w:tab w:val="num" w:pos="720"/>
        </w:tabs>
        <w:spacing w:line="480" w:lineRule="auto"/>
        <w:rPr>
          <w:b/>
          <w:bCs/>
        </w:rPr>
      </w:pPr>
      <w:r>
        <w:rPr>
          <w:b/>
          <w:bCs/>
        </w:rPr>
        <w:t xml:space="preserve">References  ............................................................................................................................... </w:t>
      </w:r>
      <w:r w:rsidR="00932426">
        <w:rPr>
          <w:b/>
          <w:bCs/>
        </w:rPr>
        <w:t>14</w:t>
      </w:r>
      <w:r>
        <w:rPr>
          <w:b/>
          <w:bCs/>
        </w:rPr>
        <w:t xml:space="preserve">   </w:t>
      </w:r>
    </w:p>
    <w:p w:rsidR="00A77B3E" w:rsidRDefault="00A77B3E">
      <w:pPr>
        <w:spacing w:line="480" w:lineRule="auto"/>
        <w:rPr>
          <w:b/>
          <w:bCs/>
        </w:rPr>
      </w:pPr>
    </w:p>
    <w:p w:rsidR="00A77B3E" w:rsidRDefault="00A77B3E">
      <w:pPr>
        <w:spacing w:line="480" w:lineRule="auto"/>
        <w:rPr>
          <w:b/>
          <w:bCs/>
        </w:rPr>
      </w:pPr>
    </w:p>
    <w:p w:rsidR="00A77B3E" w:rsidRDefault="00A77B3E">
      <w:pPr>
        <w:spacing w:line="480" w:lineRule="auto"/>
        <w:rPr>
          <w:b/>
          <w:bCs/>
        </w:rPr>
      </w:pPr>
    </w:p>
    <w:p w:rsidR="00A77B3E" w:rsidRDefault="00A77B3E">
      <w:pPr>
        <w:spacing w:line="480" w:lineRule="auto"/>
        <w:rPr>
          <w:b/>
          <w:bCs/>
        </w:rPr>
      </w:pPr>
    </w:p>
    <w:p w:rsidR="00A77B3E" w:rsidRDefault="00A77B3E">
      <w:pPr>
        <w:spacing w:line="480" w:lineRule="auto"/>
        <w:rPr>
          <w:b/>
          <w:bCs/>
        </w:rPr>
      </w:pPr>
    </w:p>
    <w:p w:rsidR="00A77B3E" w:rsidRDefault="00A77B3E">
      <w:pPr>
        <w:spacing w:line="480" w:lineRule="auto"/>
        <w:rPr>
          <w:b/>
          <w:bCs/>
        </w:rPr>
      </w:pPr>
    </w:p>
    <w:p w:rsidR="00A77B3E" w:rsidRDefault="00A77B3E">
      <w:pPr>
        <w:spacing w:line="480" w:lineRule="auto"/>
        <w:rPr>
          <w:b/>
          <w:bCs/>
        </w:rPr>
      </w:pPr>
    </w:p>
    <w:p w:rsidR="00A77B3E" w:rsidRDefault="00A77B3E">
      <w:pPr>
        <w:spacing w:line="480" w:lineRule="auto"/>
        <w:rPr>
          <w:b/>
          <w:bCs/>
        </w:rPr>
      </w:pPr>
    </w:p>
    <w:p w:rsidR="00A77B3E" w:rsidRDefault="00A77B3E">
      <w:pPr>
        <w:spacing w:line="480" w:lineRule="auto"/>
        <w:rPr>
          <w:b/>
          <w:bCs/>
        </w:rPr>
      </w:pPr>
    </w:p>
    <w:p w:rsidR="00A77B3E" w:rsidRDefault="00A77B3E">
      <w:pPr>
        <w:spacing w:line="480" w:lineRule="auto"/>
        <w:rPr>
          <w:b/>
          <w:bCs/>
        </w:rPr>
      </w:pPr>
    </w:p>
    <w:p w:rsidR="00A77B3E" w:rsidRDefault="00A77B3E">
      <w:pPr>
        <w:spacing w:line="480" w:lineRule="auto"/>
        <w:jc w:val="center"/>
        <w:rPr>
          <w:b/>
          <w:bCs/>
        </w:rPr>
      </w:pPr>
    </w:p>
    <w:p w:rsidR="00415C64" w:rsidRDefault="00415C64">
      <w:pPr>
        <w:spacing w:line="480" w:lineRule="auto"/>
        <w:jc w:val="center"/>
        <w:rPr>
          <w:b/>
          <w:bCs/>
          <w:sz w:val="28"/>
          <w:szCs w:val="28"/>
        </w:rPr>
      </w:pPr>
    </w:p>
    <w:p w:rsidR="00A77B3E" w:rsidRDefault="00CE206D">
      <w:pPr>
        <w:spacing w:line="48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Team Member Information</w:t>
      </w:r>
    </w:p>
    <w:p w:rsidR="00A77B3E" w:rsidRDefault="00A77B3E">
      <w:pPr>
        <w:spacing w:line="480" w:lineRule="auto"/>
        <w:jc w:val="center"/>
        <w:rPr>
          <w:b/>
          <w:bCs/>
          <w:sz w:val="28"/>
          <w:szCs w:val="28"/>
        </w:rPr>
      </w:pPr>
    </w:p>
    <w:p w:rsidR="00A77B3E" w:rsidRDefault="00A77B3E">
      <w:pPr>
        <w:spacing w:line="480" w:lineRule="auto"/>
        <w:jc w:val="center"/>
        <w:rPr>
          <w:b/>
          <w:bCs/>
          <w:sz w:val="28"/>
          <w:szCs w:val="28"/>
        </w:rPr>
      </w:pPr>
    </w:p>
    <w:p w:rsidR="00A77B3E" w:rsidRDefault="00CE206D">
      <w:pPr>
        <w:spacing w:line="480" w:lineRule="auto"/>
        <w:jc w:val="center"/>
        <w:rPr>
          <w:b/>
          <w:bCs/>
        </w:rPr>
      </w:pPr>
      <w:r>
        <w:rPr>
          <w:b/>
          <w:bCs/>
        </w:rPr>
        <w:t>Contact Information</w:t>
      </w:r>
    </w:p>
    <w:tbl>
      <w:tblPr>
        <w:tblW w:w="5000" w:type="pct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724"/>
        <w:gridCol w:w="4741"/>
        <w:gridCol w:w="2617"/>
      </w:tblGrid>
      <w:tr w:rsidR="00A77B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rPr>
                <w:b/>
                <w:bCs/>
              </w:rPr>
              <w:t>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rPr>
                <w:b/>
                <w:bCs/>
              </w:rPr>
              <w:t>Phone</w:t>
            </w:r>
          </w:p>
        </w:tc>
      </w:tr>
      <w:tr w:rsidR="00A77B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r>
              <w:t>Brice McCoy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t>brice555@knights.ucf.edu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right"/>
            </w:pPr>
            <w:r>
              <w:t>(386) 795-1343</w:t>
            </w:r>
          </w:p>
        </w:tc>
      </w:tr>
      <w:tr w:rsidR="00A77B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r>
              <w:t>Daniel Simpson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t>danielsan@knights.ucf.edu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right"/>
            </w:pPr>
            <w:r>
              <w:t>(305) 469-0218</w:t>
            </w:r>
          </w:p>
        </w:tc>
      </w:tr>
      <w:tr w:rsidR="00A77B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r>
              <w:t xml:space="preserve">Greg </w:t>
            </w:r>
            <w:proofErr w:type="spellStart"/>
            <w:r>
              <w:t>Boatright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t>boatrightgreg@gmail.com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right"/>
            </w:pPr>
            <w:r>
              <w:t>(954) 829-0132</w:t>
            </w:r>
          </w:p>
        </w:tc>
      </w:tr>
      <w:tr w:rsidR="00A77B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r>
              <w:t xml:space="preserve">Kyle </w:t>
            </w:r>
            <w:proofErr w:type="spellStart"/>
            <w:r>
              <w:t>Cartechine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t>kcartechine@knights.ucf.edu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right"/>
            </w:pPr>
            <w:r>
              <w:t>(321) 848-1960</w:t>
            </w:r>
          </w:p>
        </w:tc>
      </w:tr>
    </w:tbl>
    <w:p w:rsidR="00A77B3E" w:rsidRDefault="00A77B3E">
      <w:pPr>
        <w:spacing w:line="480" w:lineRule="auto"/>
        <w:jc w:val="center"/>
      </w:pPr>
    </w:p>
    <w:p w:rsidR="00A77B3E" w:rsidRDefault="00A77B3E">
      <w:pPr>
        <w:spacing w:line="480" w:lineRule="auto"/>
        <w:jc w:val="center"/>
      </w:pPr>
    </w:p>
    <w:p w:rsidR="00A77B3E" w:rsidRDefault="00A77B3E">
      <w:pPr>
        <w:spacing w:line="480" w:lineRule="auto"/>
        <w:jc w:val="center"/>
      </w:pPr>
    </w:p>
    <w:p w:rsidR="00A77B3E" w:rsidRDefault="00CE206D">
      <w:pPr>
        <w:spacing w:line="480" w:lineRule="auto"/>
        <w:jc w:val="center"/>
        <w:rPr>
          <w:b/>
          <w:bCs/>
        </w:rPr>
      </w:pPr>
      <w:r>
        <w:rPr>
          <w:b/>
          <w:bCs/>
        </w:rPr>
        <w:t>Team Member Roles/Strengths</w:t>
      </w:r>
    </w:p>
    <w:tbl>
      <w:tblPr>
        <w:tblW w:w="5000" w:type="pct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832"/>
        <w:gridCol w:w="1113"/>
        <w:gridCol w:w="2147"/>
        <w:gridCol w:w="2074"/>
        <w:gridCol w:w="1704"/>
        <w:gridCol w:w="1143"/>
        <w:gridCol w:w="1069"/>
      </w:tblGrid>
      <w:tr w:rsidR="00A77B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rPr>
                <w:b/>
                <w:bCs/>
              </w:rPr>
              <w:t>Name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rPr>
                <w:b/>
                <w:bCs/>
              </w:rPr>
              <w:t>Artwork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rPr>
                <w:b/>
                <w:bCs/>
              </w:rPr>
              <w:t>Front End Design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rPr>
                <w:b/>
                <w:bCs/>
              </w:rPr>
              <w:t>Back End Design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rPr>
                <w:b/>
                <w:bCs/>
              </w:rPr>
              <w:t>Content Man.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rPr>
                <w:b/>
                <w:bCs/>
              </w:rPr>
              <w:t>Schedule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rPr>
                <w:b/>
                <w:bCs/>
              </w:rPr>
              <w:t>Budget?</w:t>
            </w:r>
          </w:p>
        </w:tc>
      </w:tr>
      <w:tr w:rsidR="00A77B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t>Kyle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A77B3E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A77B3E">
            <w:pPr>
              <w:jc w:val="center"/>
            </w:pPr>
          </w:p>
        </w:tc>
      </w:tr>
      <w:tr w:rsidR="00A77B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t>Brice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A77B3E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A77B3E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</w:tr>
      <w:tr w:rsidR="00A77B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t>Greg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A77B3E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A77B3E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A77B3E">
            <w:pPr>
              <w:jc w:val="center"/>
            </w:pPr>
          </w:p>
        </w:tc>
      </w:tr>
      <w:tr w:rsidR="00A77B3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CE206D">
            <w:pPr>
              <w:jc w:val="center"/>
            </w:pPr>
            <w:r>
              <w:t>Daniel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415C64">
            <w:pPr>
              <w:jc w:val="center"/>
            </w:pPr>
            <w:r>
              <w:t>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A77B3E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A77B3E">
            <w:pPr>
              <w:jc w:val="center"/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A77B3E" w:rsidRDefault="00A77B3E">
            <w:pPr>
              <w:jc w:val="center"/>
            </w:pPr>
          </w:p>
        </w:tc>
      </w:tr>
    </w:tbl>
    <w:p w:rsidR="00A77B3E" w:rsidRDefault="00A77B3E">
      <w:pPr>
        <w:spacing w:line="480" w:lineRule="auto"/>
      </w:pPr>
    </w:p>
    <w:p w:rsidR="00A77B3E" w:rsidRDefault="00A77B3E"/>
    <w:p w:rsidR="00A77B3E" w:rsidRDefault="00A77B3E">
      <w:pPr>
        <w:jc w:val="center"/>
      </w:pPr>
    </w:p>
    <w:p w:rsidR="00A77B3E" w:rsidRDefault="00A77B3E">
      <w:pPr>
        <w:spacing w:line="480" w:lineRule="auto"/>
        <w:jc w:val="center"/>
      </w:pPr>
    </w:p>
    <w:p w:rsidR="00A77B3E" w:rsidRDefault="00A77B3E">
      <w:pPr>
        <w:spacing w:line="480" w:lineRule="auto"/>
        <w:jc w:val="center"/>
      </w:pPr>
    </w:p>
    <w:p w:rsidR="00A77B3E" w:rsidRDefault="00A77B3E">
      <w:pPr>
        <w:spacing w:line="480" w:lineRule="auto"/>
        <w:jc w:val="center"/>
      </w:pPr>
    </w:p>
    <w:p w:rsidR="00A77B3E" w:rsidRDefault="00A77B3E">
      <w:pPr>
        <w:spacing w:line="480" w:lineRule="auto"/>
        <w:jc w:val="center"/>
      </w:pPr>
    </w:p>
    <w:p w:rsidR="00A77B3E" w:rsidRDefault="00A77B3E">
      <w:pPr>
        <w:spacing w:line="480" w:lineRule="auto"/>
        <w:jc w:val="center"/>
      </w:pPr>
    </w:p>
    <w:p w:rsidR="00415C64" w:rsidRDefault="00415C64">
      <w:pPr>
        <w:spacing w:line="480" w:lineRule="auto"/>
        <w:jc w:val="center"/>
        <w:rPr>
          <w:b/>
          <w:bCs/>
          <w:sz w:val="28"/>
          <w:szCs w:val="28"/>
        </w:rPr>
      </w:pPr>
    </w:p>
    <w:p w:rsidR="00A77B3E" w:rsidRDefault="00CE206D" w:rsidP="00D410E7">
      <w:pPr>
        <w:spacing w:line="48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Statement</w:t>
      </w:r>
    </w:p>
    <w:p w:rsidR="00A77B3E" w:rsidRDefault="00CE206D">
      <w:pPr>
        <w:spacing w:line="480" w:lineRule="auto"/>
      </w:pPr>
      <w:r>
        <w:t>What if the UCF campus was part of a “smart-grid” of green technology that was powered by feet?</w:t>
      </w:r>
    </w:p>
    <w:p w:rsidR="00A77B3E" w:rsidRDefault="00CE206D">
      <w:pPr>
        <w:numPr>
          <w:ilvl w:val="0"/>
          <w:numId w:val="2"/>
        </w:numPr>
        <w:tabs>
          <w:tab w:val="num" w:pos="720"/>
        </w:tabs>
        <w:spacing w:line="480" w:lineRule="auto"/>
      </w:pPr>
      <w:r>
        <w:t>Converting kinetic energy from footsteps into a renewable and sustainable energy source.</w:t>
      </w:r>
    </w:p>
    <w:p w:rsidR="00A77B3E" w:rsidRDefault="00CE206D">
      <w:pPr>
        <w:numPr>
          <w:ilvl w:val="0"/>
          <w:numId w:val="2"/>
        </w:numPr>
        <w:tabs>
          <w:tab w:val="num" w:pos="720"/>
        </w:tabs>
        <w:spacing w:line="480" w:lineRule="auto"/>
      </w:pPr>
      <w:r>
        <w:t>How much energy could be generated and what can be done with it?</w:t>
      </w:r>
    </w:p>
    <w:p w:rsidR="00A77B3E" w:rsidRDefault="00A77B3E">
      <w:pPr>
        <w:spacing w:line="480" w:lineRule="auto"/>
      </w:pPr>
    </w:p>
    <w:p w:rsidR="00A77B3E" w:rsidRDefault="00CE206D">
      <w:pPr>
        <w:spacing w:line="48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Assumptions</w:t>
      </w:r>
    </w:p>
    <w:p w:rsidR="00A77B3E" w:rsidRDefault="00CE206D">
      <w:pPr>
        <w:numPr>
          <w:ilvl w:val="0"/>
          <w:numId w:val="3"/>
        </w:numPr>
        <w:tabs>
          <w:tab w:val="num" w:pos="720"/>
        </w:tabs>
        <w:spacing w:line="480" w:lineRule="auto"/>
      </w:pPr>
      <w:r>
        <w:t xml:space="preserve">There are over 55,000 students and over 10,000 </w:t>
      </w:r>
      <w:proofErr w:type="gramStart"/>
      <w:r>
        <w:t>faculty</w:t>
      </w:r>
      <w:proofErr w:type="gramEnd"/>
      <w:r>
        <w:t xml:space="preserve"> that walk around the campus at some point each day. With other staff, administration, and employees that makes over 100,000 sets of feet that can contribute renewable energy to a “smart-grid”.</w:t>
      </w:r>
    </w:p>
    <w:p w:rsidR="00A77B3E" w:rsidRDefault="00CE206D">
      <w:pPr>
        <w:numPr>
          <w:ilvl w:val="0"/>
          <w:numId w:val="3"/>
        </w:numPr>
        <w:tabs>
          <w:tab w:val="num" w:pos="720"/>
        </w:tabs>
        <w:spacing w:line="480" w:lineRule="auto"/>
      </w:pPr>
      <w:r>
        <w:t>A “smart-grid” will be comprised of a series of networked surfaces utilizing piezoelectric tiles or pads to recover, convert and store kinetic energy.</w:t>
      </w:r>
    </w:p>
    <w:p w:rsidR="00A77B3E" w:rsidRDefault="00CE206D">
      <w:pPr>
        <w:numPr>
          <w:ilvl w:val="0"/>
          <w:numId w:val="3"/>
        </w:numPr>
        <w:tabs>
          <w:tab w:val="num" w:pos="720"/>
        </w:tabs>
        <w:spacing w:line="480" w:lineRule="auto"/>
      </w:pPr>
      <w:r>
        <w:t>Individuals can be identified utilizing a unique RFID module attached to their person.</w:t>
      </w:r>
    </w:p>
    <w:p w:rsidR="00A77B3E" w:rsidRDefault="00CE206D">
      <w:pPr>
        <w:numPr>
          <w:ilvl w:val="0"/>
          <w:numId w:val="3"/>
        </w:numPr>
        <w:tabs>
          <w:tab w:val="num" w:pos="720"/>
        </w:tabs>
        <w:spacing w:line="480" w:lineRule="auto"/>
      </w:pPr>
      <w:r>
        <w:t>The ideal places to implement the grid include walkways, hallways, sidewalks, doorways, and in various seating configurations (meaning not limited to just classrooms).</w:t>
      </w:r>
    </w:p>
    <w:p w:rsidR="00A77B3E" w:rsidRDefault="00CE206D">
      <w:pPr>
        <w:numPr>
          <w:ilvl w:val="0"/>
          <w:numId w:val="3"/>
        </w:numPr>
        <w:tabs>
          <w:tab w:val="num" w:pos="720"/>
        </w:tabs>
        <w:spacing w:line="480" w:lineRule="auto"/>
      </w:pPr>
      <w:r>
        <w:t>The “smart-grid” technology will be modular in design and available in many form factors for the common household or community center within five years.</w:t>
      </w:r>
    </w:p>
    <w:p w:rsidR="00A77B3E" w:rsidRDefault="00CE206D">
      <w:pPr>
        <w:numPr>
          <w:ilvl w:val="0"/>
          <w:numId w:val="3"/>
        </w:numPr>
        <w:tabs>
          <w:tab w:val="num" w:pos="720"/>
        </w:tabs>
        <w:spacing w:line="480" w:lineRule="auto"/>
      </w:pPr>
      <w:r>
        <w:t>This green technology will serve commercial and residential construction markets, foreign and domestic.</w:t>
      </w:r>
    </w:p>
    <w:p w:rsidR="00A77B3E" w:rsidRDefault="00CE206D">
      <w:pPr>
        <w:numPr>
          <w:ilvl w:val="0"/>
          <w:numId w:val="3"/>
        </w:numPr>
        <w:tabs>
          <w:tab w:val="num" w:pos="720"/>
        </w:tabs>
        <w:spacing w:line="480" w:lineRule="auto"/>
      </w:pPr>
      <w:r>
        <w:t>It is possible to develop and deploy a “smart-grid” in a designated area on campus and have it fully operational by April 2013.</w:t>
      </w:r>
    </w:p>
    <w:p w:rsidR="00A77B3E" w:rsidRDefault="00A77B3E">
      <w:pPr>
        <w:spacing w:line="480" w:lineRule="auto"/>
      </w:pPr>
    </w:p>
    <w:p w:rsidR="00A77B3E" w:rsidRDefault="00A77B3E">
      <w:pPr>
        <w:spacing w:line="480" w:lineRule="auto"/>
        <w:jc w:val="center"/>
      </w:pPr>
    </w:p>
    <w:p w:rsidR="00415C64" w:rsidRDefault="00415C64" w:rsidP="00415C64">
      <w:pPr>
        <w:spacing w:line="480" w:lineRule="auto"/>
      </w:pPr>
    </w:p>
    <w:p w:rsidR="00D410E7" w:rsidRDefault="00D410E7" w:rsidP="00415C64">
      <w:pPr>
        <w:spacing w:line="480" w:lineRule="auto"/>
        <w:jc w:val="center"/>
        <w:rPr>
          <w:b/>
          <w:bCs/>
          <w:sz w:val="28"/>
          <w:szCs w:val="28"/>
        </w:rPr>
      </w:pPr>
    </w:p>
    <w:p w:rsidR="00A77B3E" w:rsidRDefault="00CE206D" w:rsidP="00415C64">
      <w:pPr>
        <w:spacing w:line="48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Milestones and Schedule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Determine/Finalize Scope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Finalize plan for deliver-</w:t>
      </w:r>
      <w:proofErr w:type="spellStart"/>
      <w:r>
        <w:t>ables</w:t>
      </w:r>
      <w:proofErr w:type="spellEnd"/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Finish schedule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Determine materials needed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Complete/compile research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SURE Application 2/15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Finalize Branding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Midterm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Finish web app design/scripting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Finish assembly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Finalize presentation format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Finish presentation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SURE Event 4/5</w:t>
      </w:r>
    </w:p>
    <w:p w:rsidR="00A77B3E" w:rsidRDefault="00CE206D">
      <w:pPr>
        <w:numPr>
          <w:ilvl w:val="0"/>
          <w:numId w:val="4"/>
        </w:numPr>
        <w:tabs>
          <w:tab w:val="num" w:pos="720"/>
        </w:tabs>
        <w:spacing w:line="360" w:lineRule="auto"/>
      </w:pPr>
      <w:r>
        <w:t>Final</w:t>
      </w:r>
      <w:r w:rsidR="00415C64">
        <w:t xml:space="preserve"> Presentation and Completion of this Document</w:t>
      </w:r>
    </w:p>
    <w:p w:rsidR="00A77B3E" w:rsidRDefault="00A77B3E"/>
    <w:p w:rsidR="00A77B3E" w:rsidRDefault="00A77B3E"/>
    <w:p w:rsidR="00A77B3E" w:rsidRDefault="00A77B3E"/>
    <w:p w:rsidR="00A77B3E" w:rsidRDefault="00A77B3E"/>
    <w:p w:rsidR="00A77B3E" w:rsidRDefault="00CE206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 Development Schedule</w:t>
      </w:r>
    </w:p>
    <w:p w:rsidR="00A77B3E" w:rsidRDefault="00CE206D">
      <w:pPr>
        <w:spacing w:line="360" w:lineRule="auto"/>
        <w:rPr>
          <w:b/>
          <w:bCs/>
        </w:rPr>
      </w:pPr>
      <w:r>
        <w:rPr>
          <w:b/>
          <w:bCs/>
        </w:rPr>
        <w:t>Pre-production</w:t>
      </w:r>
    </w:p>
    <w:p w:rsidR="00A77B3E" w:rsidRDefault="00CE206D">
      <w:pPr>
        <w:numPr>
          <w:ilvl w:val="0"/>
          <w:numId w:val="5"/>
        </w:numPr>
        <w:tabs>
          <w:tab w:val="num" w:pos="720"/>
        </w:tabs>
        <w:spacing w:line="360" w:lineRule="auto"/>
      </w:pPr>
      <w:r>
        <w:t>Branding and artwork</w:t>
      </w:r>
    </w:p>
    <w:p w:rsidR="00A77B3E" w:rsidRDefault="00CE206D">
      <w:pPr>
        <w:numPr>
          <w:ilvl w:val="0"/>
          <w:numId w:val="5"/>
        </w:numPr>
        <w:tabs>
          <w:tab w:val="num" w:pos="720"/>
        </w:tabs>
        <w:spacing w:line="360" w:lineRule="auto"/>
      </w:pPr>
      <w:r>
        <w:t>Finalize site design/layout</w:t>
      </w:r>
    </w:p>
    <w:p w:rsidR="00A77B3E" w:rsidRDefault="00CE206D">
      <w:pPr>
        <w:numPr>
          <w:ilvl w:val="0"/>
          <w:numId w:val="5"/>
        </w:numPr>
        <w:tabs>
          <w:tab w:val="num" w:pos="720"/>
        </w:tabs>
        <w:spacing w:line="360" w:lineRule="auto"/>
      </w:pPr>
      <w:r>
        <w:t>Determine best method for prototype</w:t>
      </w:r>
    </w:p>
    <w:p w:rsidR="00A77B3E" w:rsidRDefault="00CE206D">
      <w:pPr>
        <w:spacing w:line="360" w:lineRule="auto"/>
        <w:rPr>
          <w:b/>
          <w:bCs/>
        </w:rPr>
      </w:pPr>
      <w:r>
        <w:rPr>
          <w:b/>
          <w:bCs/>
        </w:rPr>
        <w:t>Production</w:t>
      </w:r>
    </w:p>
    <w:p w:rsidR="00A77B3E" w:rsidRDefault="00CE206D">
      <w:pPr>
        <w:numPr>
          <w:ilvl w:val="0"/>
          <w:numId w:val="6"/>
        </w:numPr>
        <w:tabs>
          <w:tab w:val="num" w:pos="720"/>
        </w:tabs>
        <w:spacing w:line="360" w:lineRule="auto"/>
      </w:pPr>
      <w:r>
        <w:t>Finish website</w:t>
      </w:r>
    </w:p>
    <w:p w:rsidR="00A77B3E" w:rsidRDefault="00CE206D">
      <w:pPr>
        <w:numPr>
          <w:ilvl w:val="0"/>
          <w:numId w:val="6"/>
        </w:numPr>
        <w:tabs>
          <w:tab w:val="num" w:pos="720"/>
        </w:tabs>
        <w:spacing w:line="360" w:lineRule="auto"/>
      </w:pPr>
      <w:r>
        <w:t>Build prototype</w:t>
      </w:r>
    </w:p>
    <w:p w:rsidR="00A77B3E" w:rsidRDefault="00CE206D">
      <w:pPr>
        <w:numPr>
          <w:ilvl w:val="0"/>
          <w:numId w:val="6"/>
        </w:numPr>
        <w:tabs>
          <w:tab w:val="num" w:pos="720"/>
        </w:tabs>
        <w:spacing w:line="360" w:lineRule="auto"/>
      </w:pPr>
      <w:r>
        <w:t>Integrate the pad with the site</w:t>
      </w:r>
    </w:p>
    <w:p w:rsidR="00A77B3E" w:rsidRDefault="00CE206D">
      <w:pPr>
        <w:spacing w:line="360" w:lineRule="auto"/>
        <w:rPr>
          <w:b/>
          <w:bCs/>
        </w:rPr>
      </w:pPr>
      <w:r>
        <w:rPr>
          <w:b/>
          <w:bCs/>
        </w:rPr>
        <w:t>Post-production</w:t>
      </w:r>
    </w:p>
    <w:p w:rsidR="00A77B3E" w:rsidRDefault="00CE206D">
      <w:pPr>
        <w:numPr>
          <w:ilvl w:val="0"/>
          <w:numId w:val="7"/>
        </w:numPr>
        <w:tabs>
          <w:tab w:val="num" w:pos="720"/>
        </w:tabs>
        <w:spacing w:line="360" w:lineRule="auto"/>
      </w:pPr>
      <w:r>
        <w:t>Test pad within the group</w:t>
      </w:r>
    </w:p>
    <w:p w:rsidR="00A77B3E" w:rsidRDefault="00CE206D">
      <w:pPr>
        <w:numPr>
          <w:ilvl w:val="0"/>
          <w:numId w:val="7"/>
        </w:numPr>
        <w:tabs>
          <w:tab w:val="num" w:pos="720"/>
        </w:tabs>
        <w:spacing w:line="360" w:lineRule="auto"/>
      </w:pPr>
      <w:r>
        <w:t>Test with larger audience - UCF students</w:t>
      </w:r>
    </w:p>
    <w:p w:rsidR="00A77B3E" w:rsidRDefault="00CE206D">
      <w:pPr>
        <w:numPr>
          <w:ilvl w:val="0"/>
          <w:numId w:val="7"/>
        </w:numPr>
        <w:tabs>
          <w:tab w:val="num" w:pos="720"/>
        </w:tabs>
        <w:spacing w:line="360" w:lineRule="auto"/>
      </w:pPr>
      <w:r>
        <w:t>Surveys and other market research</w:t>
      </w:r>
    </w:p>
    <w:p w:rsidR="00A77B3E" w:rsidRDefault="00CE206D">
      <w:pPr>
        <w:numPr>
          <w:ilvl w:val="0"/>
          <w:numId w:val="7"/>
        </w:numPr>
        <w:tabs>
          <w:tab w:val="num" w:pos="720"/>
        </w:tabs>
        <w:spacing w:line="360" w:lineRule="auto"/>
      </w:pPr>
      <w:r>
        <w:t>Show board design</w:t>
      </w:r>
    </w:p>
    <w:p w:rsidR="00A77B3E" w:rsidRDefault="00A77B3E"/>
    <w:p w:rsidR="00A77B3E" w:rsidRDefault="00A77B3E"/>
    <w:p w:rsidR="00A77B3E" w:rsidRDefault="00CE206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Initial Designs</w:t>
      </w:r>
    </w:p>
    <w:p w:rsidR="00617F8D" w:rsidRDefault="00617F8D" w:rsidP="00617F8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Prototype Ideas</w:t>
      </w: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7248FF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>
            <wp:extent cx="2114550" cy="28289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90950" cy="28384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975D7E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89600" cy="3556000"/>
            <wp:effectExtent l="19050" t="0" r="6350" b="0"/>
            <wp:docPr id="4" name="Picture 3" descr="initialP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ialPA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975D7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Initial Design Ideas</w:t>
      </w:r>
    </w:p>
    <w:p w:rsidR="00975D7E" w:rsidRDefault="00975D7E" w:rsidP="00975D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Website</w:t>
      </w:r>
    </w:p>
    <w:p w:rsidR="00975D7E" w:rsidRDefault="00975D7E" w:rsidP="00975D7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3105150" cy="4135224"/>
            <wp:effectExtent l="19050" t="0" r="0" b="0"/>
            <wp:docPr id="5" name="Picture 4" descr="sitew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wframe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749" cy="41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2971800" cy="5775095"/>
            <wp:effectExtent l="19050" t="0" r="0" b="0"/>
            <wp:docPr id="6" name="Picture 5" descr="danielWire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ielWireframe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53" cy="57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rPr>
          <w:b/>
          <w:bCs/>
          <w:sz w:val="32"/>
          <w:szCs w:val="32"/>
        </w:rPr>
      </w:pPr>
    </w:p>
    <w:p w:rsidR="00A77B3E" w:rsidRDefault="00A77B3E">
      <w:pPr>
        <w:rPr>
          <w:b/>
          <w:bCs/>
          <w:sz w:val="32"/>
          <w:szCs w:val="32"/>
        </w:rPr>
      </w:pPr>
    </w:p>
    <w:p w:rsidR="00B614A9" w:rsidRDefault="00B614A9" w:rsidP="00975D7E">
      <w:pPr>
        <w:jc w:val="center"/>
        <w:rPr>
          <w:b/>
          <w:bCs/>
          <w:sz w:val="32"/>
          <w:szCs w:val="32"/>
        </w:rPr>
      </w:pPr>
    </w:p>
    <w:p w:rsidR="00B614A9" w:rsidRDefault="00B614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B614A9" w:rsidRDefault="00B614A9" w:rsidP="00B614A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Initial Design Ideas</w:t>
      </w:r>
    </w:p>
    <w:p w:rsidR="00B614A9" w:rsidRDefault="00B614A9" w:rsidP="00B614A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Website</w:t>
      </w:r>
    </w:p>
    <w:p w:rsidR="00B614A9" w:rsidRDefault="00B614A9" w:rsidP="00B614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305425" cy="3647613"/>
            <wp:effectExtent l="19050" t="0" r="9525" b="0"/>
            <wp:docPr id="7" name="Picture 6" descr="site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1_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199" cy="36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 w:rsidRPr="00932426" w:rsidRDefault="00B614A9" w:rsidP="0093242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305425" cy="3347014"/>
            <wp:effectExtent l="19050" t="0" r="9525" b="0"/>
            <wp:docPr id="9" name="Picture 8" descr="site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2_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490" cy="335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F8D">
        <w:rPr>
          <w:b/>
          <w:bCs/>
          <w:sz w:val="32"/>
          <w:szCs w:val="32"/>
        </w:rPr>
        <w:br w:type="page"/>
      </w:r>
      <w:r w:rsidR="00CE206D" w:rsidRPr="00932426">
        <w:rPr>
          <w:b/>
          <w:bCs/>
          <w:sz w:val="32"/>
          <w:szCs w:val="32"/>
        </w:rPr>
        <w:lastRenderedPageBreak/>
        <w:t>Necessary Equipment</w:t>
      </w: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CE206D">
      <w:pPr>
        <w:numPr>
          <w:ilvl w:val="0"/>
          <w:numId w:val="8"/>
        </w:numPr>
        <w:spacing w:line="480" w:lineRule="auto"/>
      </w:pPr>
      <w:r>
        <w:t>soldering iron*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saw*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screws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nails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old computer keyboard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copper wire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copper film/foil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tin wire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foam pad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carpet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spray paint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computer (laptop)</w:t>
      </w:r>
    </w:p>
    <w:p w:rsidR="00A77B3E" w:rsidRDefault="00CE206D">
      <w:pPr>
        <w:numPr>
          <w:ilvl w:val="1"/>
          <w:numId w:val="8"/>
        </w:numPr>
        <w:spacing w:line="480" w:lineRule="auto"/>
        <w:ind w:hanging="360"/>
      </w:pPr>
      <w:r>
        <w:t>battery</w:t>
      </w:r>
    </w:p>
    <w:p w:rsidR="00A77B3E" w:rsidRDefault="00CE206D">
      <w:pPr>
        <w:numPr>
          <w:ilvl w:val="1"/>
          <w:numId w:val="8"/>
        </w:numPr>
        <w:spacing w:line="480" w:lineRule="auto"/>
        <w:ind w:hanging="360"/>
      </w:pPr>
      <w:r>
        <w:t>power supply</w:t>
      </w:r>
    </w:p>
    <w:p w:rsidR="00A77B3E" w:rsidRDefault="00CE206D">
      <w:pPr>
        <w:numPr>
          <w:ilvl w:val="1"/>
          <w:numId w:val="8"/>
        </w:numPr>
        <w:spacing w:line="480" w:lineRule="auto"/>
        <w:ind w:hanging="360"/>
      </w:pPr>
      <w:r>
        <w:t>power strip</w:t>
      </w:r>
    </w:p>
    <w:p w:rsidR="00A77B3E" w:rsidRDefault="00CE206D">
      <w:pPr>
        <w:numPr>
          <w:ilvl w:val="1"/>
          <w:numId w:val="8"/>
        </w:numPr>
        <w:spacing w:line="480" w:lineRule="auto"/>
        <w:ind w:hanging="360"/>
      </w:pPr>
      <w:r>
        <w:t>power cable (50' +)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science display board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poster board</w:t>
      </w:r>
    </w:p>
    <w:p w:rsidR="00A77B3E" w:rsidRDefault="00CE206D">
      <w:pPr>
        <w:numPr>
          <w:ilvl w:val="0"/>
          <w:numId w:val="8"/>
        </w:numPr>
        <w:spacing w:line="480" w:lineRule="auto"/>
      </w:pPr>
      <w:r>
        <w:t>paper</w:t>
      </w:r>
    </w:p>
    <w:p w:rsidR="00A77B3E" w:rsidRDefault="00A77B3E"/>
    <w:p w:rsidR="00A77B3E" w:rsidRDefault="00A77B3E"/>
    <w:p w:rsidR="00A77B3E" w:rsidRDefault="00A77B3E"/>
    <w:p w:rsidR="00A77B3E" w:rsidRDefault="00A77B3E">
      <w:pPr>
        <w:jc w:val="center"/>
      </w:pPr>
    </w:p>
    <w:p w:rsidR="00A77B3E" w:rsidRDefault="00A77B3E">
      <w:pPr>
        <w:jc w:val="center"/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rPr>
          <w:b/>
          <w:bCs/>
          <w:sz w:val="32"/>
          <w:szCs w:val="32"/>
        </w:rPr>
      </w:pPr>
    </w:p>
    <w:p w:rsidR="00A77B3E" w:rsidRDefault="00CE206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List </w:t>
      </w:r>
      <w:proofErr w:type="gramStart"/>
      <w:r>
        <w:rPr>
          <w:b/>
          <w:bCs/>
          <w:sz w:val="28"/>
          <w:szCs w:val="28"/>
        </w:rPr>
        <w:t>Of</w:t>
      </w:r>
      <w:proofErr w:type="gramEnd"/>
      <w:r>
        <w:rPr>
          <w:b/>
          <w:bCs/>
          <w:sz w:val="28"/>
          <w:szCs w:val="28"/>
        </w:rPr>
        <w:t xml:space="preserve"> Figures (Budget = $180 Max)</w:t>
      </w:r>
    </w:p>
    <w:p w:rsidR="00A77B3E" w:rsidRDefault="00A77B3E">
      <w:pPr>
        <w:jc w:val="center"/>
        <w:rPr>
          <w:b/>
          <w:bCs/>
        </w:rPr>
      </w:pPr>
    </w:p>
    <w:p w:rsidR="00A77B3E" w:rsidRDefault="00CE206D" w:rsidP="00415C64">
      <w:pPr>
        <w:numPr>
          <w:ilvl w:val="0"/>
          <w:numId w:val="9"/>
        </w:numPr>
        <w:tabs>
          <w:tab w:val="num" w:pos="720"/>
        </w:tabs>
        <w:spacing w:line="360" w:lineRule="auto"/>
      </w:pPr>
      <w:r>
        <w:t>[DDR Pad - $25-40]</w:t>
      </w:r>
    </w:p>
    <w:p w:rsidR="00A77B3E" w:rsidRDefault="00CE206D">
      <w:pPr>
        <w:numPr>
          <w:ilvl w:val="0"/>
          <w:numId w:val="9"/>
        </w:numPr>
        <w:tabs>
          <w:tab w:val="num" w:pos="720"/>
        </w:tabs>
        <w:spacing w:line="360" w:lineRule="auto"/>
      </w:pPr>
      <w:r>
        <w:t>Foam mat (74”x24”) - $20.95</w:t>
      </w:r>
    </w:p>
    <w:p w:rsidR="00A77B3E" w:rsidRDefault="00CE206D">
      <w:pPr>
        <w:numPr>
          <w:ilvl w:val="0"/>
          <w:numId w:val="9"/>
        </w:numPr>
        <w:tabs>
          <w:tab w:val="num" w:pos="720"/>
        </w:tabs>
        <w:spacing w:line="360" w:lineRule="auto"/>
      </w:pPr>
      <w:r>
        <w:t>Foil - $3</w:t>
      </w:r>
    </w:p>
    <w:p w:rsidR="00A77B3E" w:rsidRDefault="00CE206D">
      <w:pPr>
        <w:numPr>
          <w:ilvl w:val="0"/>
          <w:numId w:val="9"/>
        </w:numPr>
        <w:tabs>
          <w:tab w:val="num" w:pos="720"/>
        </w:tabs>
        <w:spacing w:line="360" w:lineRule="auto"/>
      </w:pPr>
      <w:r>
        <w:t>Screws - $2</w:t>
      </w:r>
    </w:p>
    <w:p w:rsidR="00A77B3E" w:rsidRDefault="00CE206D">
      <w:pPr>
        <w:numPr>
          <w:ilvl w:val="0"/>
          <w:numId w:val="9"/>
        </w:numPr>
        <w:tabs>
          <w:tab w:val="num" w:pos="720"/>
        </w:tabs>
        <w:spacing w:line="360" w:lineRule="auto"/>
      </w:pPr>
      <w:r>
        <w:t>Nails - $2</w:t>
      </w:r>
    </w:p>
    <w:p w:rsidR="00A77B3E" w:rsidRDefault="00CE206D">
      <w:pPr>
        <w:numPr>
          <w:ilvl w:val="0"/>
          <w:numId w:val="9"/>
        </w:numPr>
        <w:tabs>
          <w:tab w:val="num" w:pos="720"/>
        </w:tabs>
        <w:spacing w:line="360" w:lineRule="auto"/>
      </w:pPr>
      <w:r>
        <w:t>Copper wire - $5</w:t>
      </w:r>
    </w:p>
    <w:p w:rsidR="00A77B3E" w:rsidRDefault="00CE206D">
      <w:pPr>
        <w:numPr>
          <w:ilvl w:val="0"/>
          <w:numId w:val="9"/>
        </w:numPr>
        <w:tabs>
          <w:tab w:val="num" w:pos="720"/>
        </w:tabs>
        <w:spacing w:line="360" w:lineRule="auto"/>
      </w:pPr>
      <w:r>
        <w:t>Carpet/rug - $10</w:t>
      </w:r>
    </w:p>
    <w:p w:rsidR="00A77B3E" w:rsidRDefault="00CE206D">
      <w:pPr>
        <w:numPr>
          <w:ilvl w:val="0"/>
          <w:numId w:val="9"/>
        </w:numPr>
        <w:tabs>
          <w:tab w:val="num" w:pos="720"/>
        </w:tabs>
        <w:spacing w:line="360" w:lineRule="auto"/>
      </w:pPr>
      <w:r>
        <w:t>Spray paint - $10</w:t>
      </w:r>
    </w:p>
    <w:p w:rsidR="00A77B3E" w:rsidRDefault="00CE206D">
      <w:pPr>
        <w:numPr>
          <w:ilvl w:val="0"/>
          <w:numId w:val="9"/>
        </w:numPr>
        <w:tabs>
          <w:tab w:val="num" w:pos="720"/>
        </w:tabs>
        <w:spacing w:line="360" w:lineRule="auto"/>
      </w:pPr>
      <w:r>
        <w:t>Display board - $8</w:t>
      </w:r>
    </w:p>
    <w:p w:rsidR="00A77B3E" w:rsidRDefault="00CE206D">
      <w:pPr>
        <w:numPr>
          <w:ilvl w:val="0"/>
          <w:numId w:val="9"/>
        </w:numPr>
        <w:tabs>
          <w:tab w:val="num" w:pos="720"/>
        </w:tabs>
        <w:spacing w:line="360" w:lineRule="auto"/>
      </w:pPr>
      <w:r>
        <w:t>Poster board - $2</w:t>
      </w:r>
    </w:p>
    <w:p w:rsidR="00A77B3E" w:rsidRDefault="00A77B3E">
      <w:pPr>
        <w:spacing w:line="360" w:lineRule="auto"/>
      </w:pPr>
    </w:p>
    <w:p w:rsidR="00A77B3E" w:rsidRDefault="00CE206D">
      <w:pPr>
        <w:spacing w:line="360" w:lineRule="auto"/>
      </w:pPr>
      <w:r>
        <w:t>Preliminary estimate: $62.95, assuming we are not using a DDR pad, and already have computers and power strips.</w:t>
      </w: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jc w:val="center"/>
        <w:rPr>
          <w:b/>
          <w:bCs/>
          <w:sz w:val="32"/>
          <w:szCs w:val="32"/>
        </w:rPr>
      </w:pPr>
    </w:p>
    <w:p w:rsidR="00A77B3E" w:rsidRDefault="00A77B3E">
      <w:pPr>
        <w:rPr>
          <w:b/>
          <w:bCs/>
          <w:sz w:val="32"/>
          <w:szCs w:val="32"/>
        </w:rPr>
      </w:pPr>
    </w:p>
    <w:p w:rsidR="00A77B3E" w:rsidRDefault="00A77B3E">
      <w:pPr>
        <w:rPr>
          <w:b/>
          <w:bCs/>
          <w:sz w:val="32"/>
          <w:szCs w:val="32"/>
        </w:rPr>
      </w:pPr>
    </w:p>
    <w:p w:rsidR="00A77B3E" w:rsidRDefault="00CE206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Key Imagery</w:t>
      </w:r>
    </w:p>
    <w:p w:rsidR="00B614A9" w:rsidRDefault="00B614A9">
      <w:pPr>
        <w:jc w:val="center"/>
        <w:rPr>
          <w:b/>
          <w:bCs/>
          <w:sz w:val="32"/>
          <w:szCs w:val="32"/>
        </w:rPr>
      </w:pPr>
    </w:p>
    <w:p w:rsidR="00B614A9" w:rsidRDefault="00B614A9" w:rsidP="00B614A9">
      <w:pPr>
        <w:rPr>
          <w:b/>
          <w:bCs/>
          <w:sz w:val="32"/>
          <w:szCs w:val="32"/>
        </w:rPr>
      </w:pPr>
      <w:r w:rsidRPr="00B614A9">
        <w:rPr>
          <w:b/>
          <w:bCs/>
          <w:sz w:val="32"/>
          <w:szCs w:val="32"/>
        </w:rPr>
        <w:drawing>
          <wp:inline distT="0" distB="0" distL="0" distR="0">
            <wp:extent cx="2505075" cy="2421573"/>
            <wp:effectExtent l="19050" t="0" r="9525" b="0"/>
            <wp:docPr id="13" name="Picture 11" descr="sol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 logo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4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2990850" cy="1935715"/>
            <wp:effectExtent l="19050" t="0" r="0" b="0"/>
            <wp:docPr id="10" name="Picture 9" descr="foot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log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2705" cy="193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A9" w:rsidRDefault="00B614A9" w:rsidP="00B614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1950724" cy="1950724"/>
            <wp:effectExtent l="19050" t="0" r="0" b="0"/>
            <wp:docPr id="11" name="Picture 10" descr="WOTS LOGO 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TS LOGO v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4" cy="195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 </w:t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689600" cy="3556000"/>
            <wp:effectExtent l="19050" t="0" r="6350" b="0"/>
            <wp:docPr id="14" name="Picture 13" descr="links+h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s+header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A9" w:rsidRDefault="00B614A9" w:rsidP="00B614A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Key Imagery</w:t>
      </w:r>
    </w:p>
    <w:p w:rsidR="00B614A9" w:rsidRDefault="00B614A9" w:rsidP="00B614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689600" cy="3556000"/>
            <wp:effectExtent l="19050" t="0" r="6350" b="0"/>
            <wp:docPr id="15" name="Picture 14" descr="ThePad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PadLogo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A9" w:rsidRDefault="00B614A9" w:rsidP="00B614A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105400" cy="3757886"/>
            <wp:effectExtent l="19050" t="0" r="0" b="0"/>
            <wp:docPr id="16" name="Picture 15" descr="danBoar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Board2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880" cy="376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26" w:rsidRDefault="00932426" w:rsidP="00B614A9">
      <w:pPr>
        <w:rPr>
          <w:b/>
          <w:bCs/>
          <w:sz w:val="32"/>
          <w:szCs w:val="32"/>
        </w:rPr>
      </w:pPr>
    </w:p>
    <w:p w:rsidR="00932426" w:rsidRDefault="00932426" w:rsidP="00B614A9">
      <w:pPr>
        <w:rPr>
          <w:b/>
          <w:bCs/>
          <w:sz w:val="32"/>
          <w:szCs w:val="32"/>
        </w:rPr>
      </w:pPr>
    </w:p>
    <w:p w:rsidR="00932426" w:rsidRDefault="00932426" w:rsidP="00B614A9">
      <w:pPr>
        <w:rPr>
          <w:b/>
          <w:bCs/>
          <w:sz w:val="32"/>
          <w:szCs w:val="32"/>
        </w:rPr>
      </w:pPr>
    </w:p>
    <w:p w:rsidR="00932426" w:rsidRDefault="00932426" w:rsidP="00B614A9">
      <w:pPr>
        <w:rPr>
          <w:b/>
          <w:bCs/>
          <w:sz w:val="32"/>
          <w:szCs w:val="32"/>
        </w:rPr>
      </w:pPr>
    </w:p>
    <w:p w:rsidR="00932426" w:rsidRDefault="00932426" w:rsidP="0093242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Key Imagery</w:t>
      </w:r>
    </w:p>
    <w:p w:rsidR="00932426" w:rsidRDefault="00932426" w:rsidP="00932426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332220" cy="5541010"/>
            <wp:effectExtent l="19050" t="0" r="0" b="0"/>
            <wp:docPr id="17" name="Picture 16" descr="WOTSBoard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TSBoardFinal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3E" w:rsidRDefault="00A77B3E">
      <w:pPr>
        <w:jc w:val="center"/>
        <w:rPr>
          <w:b/>
          <w:bCs/>
          <w:sz w:val="20"/>
          <w:szCs w:val="20"/>
        </w:rPr>
      </w:pPr>
    </w:p>
    <w:p w:rsidR="00A77B3E" w:rsidRDefault="00A77B3E">
      <w:pPr>
        <w:jc w:val="center"/>
        <w:rPr>
          <w:b/>
          <w:bCs/>
          <w:sz w:val="20"/>
          <w:szCs w:val="20"/>
        </w:rPr>
      </w:pPr>
    </w:p>
    <w:p w:rsidR="00A77B3E" w:rsidRDefault="00A77B3E">
      <w:pPr>
        <w:jc w:val="center"/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A77B3E" w:rsidRDefault="00A77B3E">
      <w:pPr>
        <w:rPr>
          <w:b/>
          <w:bCs/>
          <w:sz w:val="20"/>
          <w:szCs w:val="20"/>
        </w:rPr>
      </w:pPr>
    </w:p>
    <w:p w:rsidR="007248FF" w:rsidRDefault="007248FF">
      <w:pPr>
        <w:jc w:val="center"/>
        <w:rPr>
          <w:b/>
          <w:bCs/>
          <w:sz w:val="32"/>
          <w:szCs w:val="32"/>
        </w:rPr>
      </w:pPr>
    </w:p>
    <w:p w:rsidR="00932426" w:rsidRDefault="00932426">
      <w:pPr>
        <w:jc w:val="center"/>
        <w:rPr>
          <w:b/>
          <w:bCs/>
          <w:sz w:val="32"/>
          <w:szCs w:val="32"/>
        </w:rPr>
      </w:pPr>
    </w:p>
    <w:p w:rsidR="00A77B3E" w:rsidRDefault="00CE206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References</w:t>
      </w:r>
    </w:p>
    <w:p w:rsidR="00A77B3E" w:rsidRDefault="00A77B3E">
      <w:pPr>
        <w:spacing w:line="480" w:lineRule="auto"/>
        <w:jc w:val="center"/>
        <w:rPr>
          <w:b/>
          <w:bCs/>
          <w:sz w:val="32"/>
          <w:szCs w:val="32"/>
        </w:rPr>
      </w:pPr>
    </w:p>
    <w:p w:rsidR="00A77B3E" w:rsidRDefault="00CE206D">
      <w:r>
        <w:t>One Square Meter:</w:t>
      </w:r>
    </w:p>
    <w:p w:rsidR="00A77B3E" w:rsidRPr="00932426" w:rsidRDefault="005D620B">
      <w:pPr>
        <w:rPr>
          <w:color w:val="002060"/>
          <w:u w:val="single"/>
        </w:rPr>
      </w:pPr>
      <w:hyperlink r:id="rId23" w:history="1">
        <w:r w:rsidR="00CE206D" w:rsidRPr="00932426">
          <w:rPr>
            <w:color w:val="002060"/>
            <w:u w:val="single"/>
          </w:rPr>
          <w:t>http</w:t>
        </w:r>
      </w:hyperlink>
      <w:hyperlink r:id="rId24" w:history="1">
        <w:proofErr w:type="gramStart"/>
        <w:r w:rsidR="00CE206D" w:rsidRPr="00932426">
          <w:rPr>
            <w:color w:val="002060"/>
            <w:u w:val="single"/>
          </w:rPr>
          <w:t>:/</w:t>
        </w:r>
        <w:proofErr w:type="gramEnd"/>
        <w:r w:rsidR="00CE206D" w:rsidRPr="00932426">
          <w:rPr>
            <w:color w:val="002060"/>
            <w:u w:val="single"/>
          </w:rPr>
          <w:t>/</w:t>
        </w:r>
      </w:hyperlink>
      <w:hyperlink r:id="rId25" w:history="1">
        <w:r w:rsidR="00CE206D" w:rsidRPr="00932426">
          <w:rPr>
            <w:color w:val="002060"/>
            <w:u w:val="single"/>
          </w:rPr>
          <w:t>ourworld</w:t>
        </w:r>
      </w:hyperlink>
      <w:hyperlink r:id="rId26" w:history="1">
        <w:r w:rsidR="00CE206D" w:rsidRPr="00932426">
          <w:rPr>
            <w:color w:val="002060"/>
            <w:u w:val="single"/>
          </w:rPr>
          <w:t>.</w:t>
        </w:r>
      </w:hyperlink>
      <w:hyperlink r:id="rId27" w:history="1">
        <w:r w:rsidR="00CE206D" w:rsidRPr="00932426">
          <w:rPr>
            <w:color w:val="002060"/>
            <w:u w:val="single"/>
          </w:rPr>
          <w:t>unu</w:t>
        </w:r>
      </w:hyperlink>
      <w:hyperlink r:id="rId28" w:history="1">
        <w:r w:rsidR="00CE206D" w:rsidRPr="00932426">
          <w:rPr>
            <w:color w:val="002060"/>
            <w:u w:val="single"/>
          </w:rPr>
          <w:t>.</w:t>
        </w:r>
      </w:hyperlink>
      <w:hyperlink r:id="rId29" w:history="1">
        <w:r w:rsidR="00CE206D" w:rsidRPr="00932426">
          <w:rPr>
            <w:color w:val="002060"/>
            <w:u w:val="single"/>
          </w:rPr>
          <w:t>edu</w:t>
        </w:r>
      </w:hyperlink>
      <w:hyperlink r:id="rId30" w:history="1">
        <w:r w:rsidR="00CE206D" w:rsidRPr="00932426">
          <w:rPr>
            <w:color w:val="002060"/>
            <w:u w:val="single"/>
          </w:rPr>
          <w:t>/</w:t>
        </w:r>
      </w:hyperlink>
      <w:hyperlink r:id="rId31" w:history="1">
        <w:r w:rsidR="00CE206D" w:rsidRPr="00932426">
          <w:rPr>
            <w:color w:val="002060"/>
            <w:u w:val="single"/>
          </w:rPr>
          <w:t>en</w:t>
        </w:r>
      </w:hyperlink>
      <w:hyperlink r:id="rId32" w:history="1">
        <w:r w:rsidR="00CE206D" w:rsidRPr="00932426">
          <w:rPr>
            <w:color w:val="002060"/>
            <w:u w:val="single"/>
          </w:rPr>
          <w:t>/</w:t>
        </w:r>
      </w:hyperlink>
      <w:hyperlink r:id="rId33" w:history="1">
        <w:r w:rsidR="00CE206D" w:rsidRPr="00932426">
          <w:rPr>
            <w:color w:val="002060"/>
            <w:u w:val="single"/>
          </w:rPr>
          <w:t>lets</w:t>
        </w:r>
      </w:hyperlink>
      <w:hyperlink r:id="rId34" w:history="1">
        <w:r w:rsidR="00CE206D" w:rsidRPr="00932426">
          <w:rPr>
            <w:color w:val="002060"/>
            <w:u w:val="single"/>
          </w:rPr>
          <w:t>_</w:t>
        </w:r>
      </w:hyperlink>
      <w:hyperlink r:id="rId35" w:history="1">
        <w:r w:rsidR="00CE206D" w:rsidRPr="00932426">
          <w:rPr>
            <w:color w:val="002060"/>
            <w:u w:val="single"/>
          </w:rPr>
          <w:t>generate</w:t>
        </w:r>
      </w:hyperlink>
      <w:hyperlink r:id="rId36" w:history="1">
        <w:r w:rsidR="00CE206D" w:rsidRPr="00932426">
          <w:rPr>
            <w:color w:val="002060"/>
            <w:u w:val="single"/>
          </w:rPr>
          <w:t>_</w:t>
        </w:r>
      </w:hyperlink>
      <w:hyperlink r:id="rId37" w:history="1">
        <w:r w:rsidR="00CE206D" w:rsidRPr="00932426">
          <w:rPr>
            <w:color w:val="002060"/>
            <w:u w:val="single"/>
          </w:rPr>
          <w:t>electricity</w:t>
        </w:r>
      </w:hyperlink>
      <w:hyperlink r:id="rId38" w:history="1">
        <w:r w:rsidR="00CE206D" w:rsidRPr="00932426">
          <w:rPr>
            <w:color w:val="002060"/>
            <w:u w:val="single"/>
          </w:rPr>
          <w:t>_</w:t>
        </w:r>
      </w:hyperlink>
      <w:hyperlink r:id="rId39" w:history="1">
        <w:r w:rsidR="00CE206D" w:rsidRPr="00932426">
          <w:rPr>
            <w:color w:val="002060"/>
            <w:u w:val="single"/>
          </w:rPr>
          <w:t>by</w:t>
        </w:r>
      </w:hyperlink>
      <w:hyperlink r:id="rId40" w:history="1">
        <w:r w:rsidR="00CE206D" w:rsidRPr="00932426">
          <w:rPr>
            <w:color w:val="002060"/>
            <w:u w:val="single"/>
          </w:rPr>
          <w:t>_</w:t>
        </w:r>
      </w:hyperlink>
      <w:hyperlink r:id="rId41" w:history="1">
        <w:r w:rsidR="00CE206D" w:rsidRPr="00932426">
          <w:rPr>
            <w:color w:val="002060"/>
            <w:u w:val="single"/>
          </w:rPr>
          <w:t>walking</w:t>
        </w:r>
      </w:hyperlink>
      <w:hyperlink r:id="rId42" w:history="1">
        <w:r w:rsidR="00CE206D" w:rsidRPr="00932426">
          <w:rPr>
            <w:color w:val="002060"/>
            <w:u w:val="single"/>
          </w:rPr>
          <w:t>/</w:t>
        </w:r>
      </w:hyperlink>
    </w:p>
    <w:p w:rsidR="00A77B3E" w:rsidRDefault="00A77B3E"/>
    <w:p w:rsidR="00A77B3E" w:rsidRDefault="00CE206D">
      <w:r>
        <w:t>Piezoelectric Technology</w:t>
      </w:r>
    </w:p>
    <w:p w:rsidR="00A77B3E" w:rsidRPr="00932426" w:rsidRDefault="005D620B">
      <w:pPr>
        <w:rPr>
          <w:color w:val="002060"/>
          <w:u w:val="single"/>
        </w:rPr>
      </w:pPr>
      <w:hyperlink r:id="rId43" w:history="1">
        <w:r w:rsidR="00CE206D" w:rsidRPr="00932426">
          <w:rPr>
            <w:color w:val="002060"/>
            <w:u w:val="single"/>
          </w:rPr>
          <w:t>http</w:t>
        </w:r>
      </w:hyperlink>
      <w:hyperlink r:id="rId44" w:history="1">
        <w:proofErr w:type="gramStart"/>
        <w:r w:rsidR="00CE206D" w:rsidRPr="00932426">
          <w:rPr>
            <w:color w:val="002060"/>
            <w:u w:val="single"/>
          </w:rPr>
          <w:t>:/</w:t>
        </w:r>
        <w:proofErr w:type="gramEnd"/>
        <w:r w:rsidR="00CE206D" w:rsidRPr="00932426">
          <w:rPr>
            <w:color w:val="002060"/>
            <w:u w:val="single"/>
          </w:rPr>
          <w:t>/</w:t>
        </w:r>
      </w:hyperlink>
      <w:hyperlink r:id="rId45" w:history="1">
        <w:r w:rsidR="00CE206D" w:rsidRPr="00932426">
          <w:rPr>
            <w:color w:val="002060"/>
            <w:u w:val="single"/>
          </w:rPr>
          <w:t>en</w:t>
        </w:r>
      </w:hyperlink>
      <w:hyperlink r:id="rId46" w:history="1">
        <w:r w:rsidR="00CE206D" w:rsidRPr="00932426">
          <w:rPr>
            <w:color w:val="002060"/>
            <w:u w:val="single"/>
          </w:rPr>
          <w:t>.</w:t>
        </w:r>
      </w:hyperlink>
      <w:hyperlink r:id="rId47" w:history="1">
        <w:r w:rsidR="00CE206D" w:rsidRPr="00932426">
          <w:rPr>
            <w:color w:val="002060"/>
            <w:u w:val="single"/>
          </w:rPr>
          <w:t>wikipedia</w:t>
        </w:r>
      </w:hyperlink>
      <w:hyperlink r:id="rId48" w:history="1">
        <w:r w:rsidR="00CE206D" w:rsidRPr="00932426">
          <w:rPr>
            <w:color w:val="002060"/>
            <w:u w:val="single"/>
          </w:rPr>
          <w:t>.</w:t>
        </w:r>
      </w:hyperlink>
      <w:hyperlink r:id="rId49" w:history="1">
        <w:proofErr w:type="gramStart"/>
        <w:r w:rsidR="00CE206D" w:rsidRPr="00932426">
          <w:rPr>
            <w:color w:val="002060"/>
            <w:u w:val="single"/>
          </w:rPr>
          <w:t>org</w:t>
        </w:r>
      </w:hyperlink>
      <w:hyperlink r:id="rId50" w:history="1">
        <w:r w:rsidR="00CE206D" w:rsidRPr="00932426">
          <w:rPr>
            <w:color w:val="002060"/>
            <w:u w:val="single"/>
          </w:rPr>
          <w:t>/</w:t>
        </w:r>
      </w:hyperlink>
      <w:hyperlink r:id="rId51" w:history="1">
        <w:r w:rsidR="00CE206D" w:rsidRPr="00932426">
          <w:rPr>
            <w:color w:val="002060"/>
            <w:u w:val="single"/>
          </w:rPr>
          <w:t>wiki</w:t>
        </w:r>
      </w:hyperlink>
      <w:hyperlink r:id="rId52" w:history="1">
        <w:r w:rsidR="00CE206D" w:rsidRPr="00932426">
          <w:rPr>
            <w:color w:val="002060"/>
            <w:u w:val="single"/>
          </w:rPr>
          <w:t>/</w:t>
        </w:r>
      </w:hyperlink>
      <w:hyperlink r:id="rId53" w:history="1">
        <w:r w:rsidR="00CE206D" w:rsidRPr="00932426">
          <w:rPr>
            <w:color w:val="002060"/>
            <w:u w:val="single"/>
          </w:rPr>
          <w:t>Peizoelctric</w:t>
        </w:r>
        <w:proofErr w:type="gramEnd"/>
      </w:hyperlink>
    </w:p>
    <w:p w:rsidR="00A77B3E" w:rsidRPr="00932426" w:rsidRDefault="00A77B3E">
      <w:pPr>
        <w:rPr>
          <w:color w:val="002060"/>
          <w:u w:val="single"/>
        </w:rPr>
      </w:pPr>
    </w:p>
    <w:p w:rsidR="00A77B3E" w:rsidRDefault="00CE206D">
      <w:r>
        <w:t>Generate Electricity by Walking</w:t>
      </w:r>
    </w:p>
    <w:p w:rsidR="00A77B3E" w:rsidRPr="00932426" w:rsidRDefault="005D620B">
      <w:pPr>
        <w:rPr>
          <w:color w:val="002060"/>
          <w:u w:val="single"/>
        </w:rPr>
      </w:pPr>
      <w:hyperlink r:id="rId54" w:history="1">
        <w:r w:rsidR="00CE206D" w:rsidRPr="00932426">
          <w:rPr>
            <w:color w:val="002060"/>
            <w:u w:val="single"/>
          </w:rPr>
          <w:t>http</w:t>
        </w:r>
      </w:hyperlink>
      <w:hyperlink r:id="rId55" w:history="1">
        <w:proofErr w:type="gramStart"/>
        <w:r w:rsidR="00CE206D" w:rsidRPr="00932426">
          <w:rPr>
            <w:color w:val="002060"/>
            <w:u w:val="single"/>
          </w:rPr>
          <w:t>:/</w:t>
        </w:r>
        <w:proofErr w:type="gramEnd"/>
        <w:r w:rsidR="00CE206D" w:rsidRPr="00932426">
          <w:rPr>
            <w:color w:val="002060"/>
            <w:u w:val="single"/>
          </w:rPr>
          <w:t>/</w:t>
        </w:r>
      </w:hyperlink>
      <w:hyperlink r:id="rId56" w:history="1">
        <w:r w:rsidR="00CE206D" w:rsidRPr="00932426">
          <w:rPr>
            <w:color w:val="002060"/>
            <w:u w:val="single"/>
          </w:rPr>
          <w:t>emilychang</w:t>
        </w:r>
      </w:hyperlink>
      <w:hyperlink r:id="rId57" w:history="1">
        <w:r w:rsidR="00CE206D" w:rsidRPr="00932426">
          <w:rPr>
            <w:color w:val="002060"/>
            <w:u w:val="single"/>
          </w:rPr>
          <w:t>.</w:t>
        </w:r>
      </w:hyperlink>
      <w:hyperlink r:id="rId58" w:history="1">
        <w:r w:rsidR="00CE206D" w:rsidRPr="00932426">
          <w:rPr>
            <w:color w:val="002060"/>
            <w:u w:val="single"/>
          </w:rPr>
          <w:t>com</w:t>
        </w:r>
      </w:hyperlink>
      <w:hyperlink r:id="rId59" w:history="1">
        <w:r w:rsidR="00CE206D" w:rsidRPr="00932426">
          <w:rPr>
            <w:color w:val="002060"/>
            <w:u w:val="single"/>
          </w:rPr>
          <w:t>/2009/01/</w:t>
        </w:r>
      </w:hyperlink>
      <w:hyperlink r:id="rId60" w:history="1">
        <w:r w:rsidR="00CE206D" w:rsidRPr="00932426">
          <w:rPr>
            <w:color w:val="002060"/>
            <w:u w:val="single"/>
          </w:rPr>
          <w:t>generate</w:t>
        </w:r>
      </w:hyperlink>
      <w:hyperlink r:id="rId61" w:history="1">
        <w:r w:rsidR="00CE206D" w:rsidRPr="00932426">
          <w:rPr>
            <w:color w:val="002060"/>
            <w:u w:val="single"/>
          </w:rPr>
          <w:t>-</w:t>
        </w:r>
      </w:hyperlink>
      <w:hyperlink r:id="rId62" w:history="1">
        <w:r w:rsidR="00CE206D" w:rsidRPr="00932426">
          <w:rPr>
            <w:color w:val="002060"/>
            <w:u w:val="single"/>
          </w:rPr>
          <w:t>electricity</w:t>
        </w:r>
      </w:hyperlink>
      <w:hyperlink r:id="rId63" w:history="1">
        <w:r w:rsidR="00CE206D" w:rsidRPr="00932426">
          <w:rPr>
            <w:color w:val="002060"/>
            <w:u w:val="single"/>
          </w:rPr>
          <w:t>-</w:t>
        </w:r>
      </w:hyperlink>
      <w:hyperlink r:id="rId64" w:history="1">
        <w:r w:rsidR="00CE206D" w:rsidRPr="00932426">
          <w:rPr>
            <w:color w:val="002060"/>
            <w:u w:val="single"/>
          </w:rPr>
          <w:t>by</w:t>
        </w:r>
      </w:hyperlink>
      <w:hyperlink r:id="rId65" w:history="1">
        <w:r w:rsidR="00CE206D" w:rsidRPr="00932426">
          <w:rPr>
            <w:color w:val="002060"/>
            <w:u w:val="single"/>
          </w:rPr>
          <w:t>-</w:t>
        </w:r>
      </w:hyperlink>
      <w:hyperlink r:id="rId66" w:history="1">
        <w:r w:rsidR="00CE206D" w:rsidRPr="00932426">
          <w:rPr>
            <w:color w:val="002060"/>
            <w:u w:val="single"/>
          </w:rPr>
          <w:t>walking</w:t>
        </w:r>
      </w:hyperlink>
      <w:hyperlink r:id="rId67" w:history="1">
        <w:r w:rsidR="00CE206D" w:rsidRPr="00932426">
          <w:rPr>
            <w:color w:val="002060"/>
            <w:u w:val="single"/>
          </w:rPr>
          <w:t>/</w:t>
        </w:r>
      </w:hyperlink>
    </w:p>
    <w:p w:rsidR="00A77B3E" w:rsidRDefault="00A77B3E">
      <w:pPr>
        <w:rPr>
          <w:color w:val="000080"/>
          <w:u w:val="single"/>
        </w:rPr>
      </w:pPr>
    </w:p>
    <w:p w:rsidR="00A77B3E" w:rsidRDefault="00CE206D">
      <w:r>
        <w:t>PAVGEN Systems</w:t>
      </w:r>
    </w:p>
    <w:p w:rsidR="00A77B3E" w:rsidRPr="00932426" w:rsidRDefault="005D620B">
      <w:pPr>
        <w:rPr>
          <w:color w:val="002060"/>
          <w:u w:val="single"/>
        </w:rPr>
      </w:pPr>
      <w:hyperlink r:id="rId68" w:history="1">
        <w:r w:rsidR="00CE206D" w:rsidRPr="00932426">
          <w:rPr>
            <w:color w:val="002060"/>
            <w:u w:val="single"/>
          </w:rPr>
          <w:t>http</w:t>
        </w:r>
      </w:hyperlink>
      <w:hyperlink r:id="rId69" w:history="1">
        <w:proofErr w:type="gramStart"/>
        <w:r w:rsidR="00CE206D" w:rsidRPr="00932426">
          <w:rPr>
            <w:color w:val="002060"/>
            <w:u w:val="single"/>
          </w:rPr>
          <w:t>:/</w:t>
        </w:r>
        <w:proofErr w:type="gramEnd"/>
        <w:r w:rsidR="00CE206D" w:rsidRPr="00932426">
          <w:rPr>
            <w:color w:val="002060"/>
            <w:u w:val="single"/>
          </w:rPr>
          <w:t>/</w:t>
        </w:r>
      </w:hyperlink>
      <w:hyperlink r:id="rId70" w:history="1">
        <w:r w:rsidR="00CE206D" w:rsidRPr="00932426">
          <w:rPr>
            <w:color w:val="002060"/>
            <w:u w:val="single"/>
          </w:rPr>
          <w:t>www</w:t>
        </w:r>
      </w:hyperlink>
      <w:hyperlink r:id="rId71" w:history="1">
        <w:r w:rsidR="00CE206D" w:rsidRPr="00932426">
          <w:rPr>
            <w:color w:val="002060"/>
            <w:u w:val="single"/>
          </w:rPr>
          <w:t>.</w:t>
        </w:r>
      </w:hyperlink>
      <w:hyperlink r:id="rId72" w:history="1">
        <w:r w:rsidR="00CE206D" w:rsidRPr="00932426">
          <w:rPr>
            <w:color w:val="002060"/>
            <w:u w:val="single"/>
          </w:rPr>
          <w:t>pavgen</w:t>
        </w:r>
      </w:hyperlink>
      <w:hyperlink r:id="rId73" w:history="1">
        <w:r w:rsidR="00CE206D" w:rsidRPr="00932426">
          <w:rPr>
            <w:color w:val="002060"/>
            <w:u w:val="single"/>
          </w:rPr>
          <w:t>.</w:t>
        </w:r>
      </w:hyperlink>
      <w:hyperlink r:id="rId74" w:history="1">
        <w:proofErr w:type="gramStart"/>
        <w:r w:rsidR="00CE206D" w:rsidRPr="00932426">
          <w:rPr>
            <w:color w:val="002060"/>
            <w:u w:val="single"/>
          </w:rPr>
          <w:t>com</w:t>
        </w:r>
        <w:proofErr w:type="gramEnd"/>
      </w:hyperlink>
      <w:hyperlink r:id="rId75" w:history="1">
        <w:r w:rsidR="00CE206D" w:rsidRPr="00932426">
          <w:rPr>
            <w:color w:val="002060"/>
            <w:u w:val="single"/>
          </w:rPr>
          <w:t>/</w:t>
        </w:r>
      </w:hyperlink>
    </w:p>
    <w:p w:rsidR="00A77B3E" w:rsidRPr="00932426" w:rsidRDefault="005D620B">
      <w:pPr>
        <w:rPr>
          <w:color w:val="002060"/>
          <w:u w:val="single"/>
        </w:rPr>
      </w:pPr>
      <w:hyperlink r:id="rId76" w:history="1">
        <w:r w:rsidR="00CE206D" w:rsidRPr="00932426">
          <w:rPr>
            <w:color w:val="002060"/>
            <w:u w:val="single"/>
          </w:rPr>
          <w:t>http</w:t>
        </w:r>
      </w:hyperlink>
      <w:hyperlink r:id="rId77" w:history="1">
        <w:proofErr w:type="gramStart"/>
        <w:r w:rsidR="00CE206D" w:rsidRPr="00932426">
          <w:rPr>
            <w:color w:val="002060"/>
            <w:u w:val="single"/>
          </w:rPr>
          <w:t>:/</w:t>
        </w:r>
        <w:proofErr w:type="gramEnd"/>
        <w:r w:rsidR="00CE206D" w:rsidRPr="00932426">
          <w:rPr>
            <w:color w:val="002060"/>
            <w:u w:val="single"/>
          </w:rPr>
          <w:t>/</w:t>
        </w:r>
      </w:hyperlink>
      <w:hyperlink r:id="rId78" w:history="1">
        <w:r w:rsidR="00CE206D" w:rsidRPr="00932426">
          <w:rPr>
            <w:color w:val="002060"/>
            <w:u w:val="single"/>
          </w:rPr>
          <w:t>www</w:t>
        </w:r>
      </w:hyperlink>
      <w:hyperlink r:id="rId79" w:history="1">
        <w:r w:rsidR="00CE206D" w:rsidRPr="00932426">
          <w:rPr>
            <w:color w:val="002060"/>
            <w:u w:val="single"/>
          </w:rPr>
          <w:t>.</w:t>
        </w:r>
      </w:hyperlink>
      <w:hyperlink r:id="rId80" w:history="1">
        <w:r w:rsidR="00CE206D" w:rsidRPr="00932426">
          <w:rPr>
            <w:color w:val="002060"/>
            <w:u w:val="single"/>
          </w:rPr>
          <w:t>geekosystem</w:t>
        </w:r>
      </w:hyperlink>
      <w:hyperlink r:id="rId81" w:history="1">
        <w:r w:rsidR="00CE206D" w:rsidRPr="00932426">
          <w:rPr>
            <w:color w:val="002060"/>
            <w:u w:val="single"/>
          </w:rPr>
          <w:t>.</w:t>
        </w:r>
      </w:hyperlink>
      <w:hyperlink r:id="rId82" w:history="1">
        <w:proofErr w:type="gramStart"/>
        <w:r w:rsidR="00CE206D" w:rsidRPr="00932426">
          <w:rPr>
            <w:color w:val="002060"/>
            <w:u w:val="single"/>
          </w:rPr>
          <w:t>com</w:t>
        </w:r>
      </w:hyperlink>
      <w:hyperlink r:id="rId83" w:history="1">
        <w:r w:rsidR="00CE206D" w:rsidRPr="00932426">
          <w:rPr>
            <w:color w:val="002060"/>
            <w:u w:val="single"/>
          </w:rPr>
          <w:t>/</w:t>
        </w:r>
      </w:hyperlink>
      <w:hyperlink r:id="rId84" w:history="1">
        <w:r w:rsidR="00CE206D" w:rsidRPr="00932426">
          <w:rPr>
            <w:color w:val="002060"/>
            <w:u w:val="single"/>
          </w:rPr>
          <w:t>pavgen</w:t>
        </w:r>
      </w:hyperlink>
      <w:hyperlink r:id="rId85" w:history="1">
        <w:r w:rsidR="00CE206D" w:rsidRPr="00932426">
          <w:rPr>
            <w:color w:val="002060"/>
            <w:u w:val="single"/>
          </w:rPr>
          <w:t>-</w:t>
        </w:r>
      </w:hyperlink>
      <w:hyperlink r:id="rId86" w:history="1">
        <w:r w:rsidR="00CE206D" w:rsidRPr="00932426">
          <w:rPr>
            <w:color w:val="002060"/>
            <w:u w:val="single"/>
          </w:rPr>
          <w:t>sidewalk</w:t>
        </w:r>
      </w:hyperlink>
      <w:hyperlink r:id="rId87" w:history="1">
        <w:r w:rsidR="00CE206D" w:rsidRPr="00932426">
          <w:rPr>
            <w:color w:val="002060"/>
            <w:u w:val="single"/>
          </w:rPr>
          <w:t>-</w:t>
        </w:r>
      </w:hyperlink>
      <w:hyperlink r:id="rId88" w:history="1">
        <w:r w:rsidR="00CE206D" w:rsidRPr="00932426">
          <w:rPr>
            <w:color w:val="002060"/>
            <w:u w:val="single"/>
          </w:rPr>
          <w:t>tiles</w:t>
        </w:r>
        <w:proofErr w:type="gramEnd"/>
      </w:hyperlink>
      <w:hyperlink r:id="rId89" w:history="1">
        <w:r w:rsidR="00CE206D" w:rsidRPr="00932426">
          <w:rPr>
            <w:color w:val="002060"/>
            <w:u w:val="single"/>
          </w:rPr>
          <w:t>/</w:t>
        </w:r>
      </w:hyperlink>
    </w:p>
    <w:p w:rsidR="00A77B3E" w:rsidRDefault="00A77B3E">
      <w:pPr>
        <w:spacing w:line="480" w:lineRule="auto"/>
      </w:pPr>
    </w:p>
    <w:p w:rsidR="00A77B3E" w:rsidRDefault="00CE206D">
      <w:pPr>
        <w:spacing w:line="480" w:lineRule="auto"/>
      </w:pPr>
      <w:r>
        <w:t>Additional References</w:t>
      </w:r>
    </w:p>
    <w:p w:rsidR="00A77B3E" w:rsidRPr="00932426" w:rsidRDefault="005D620B">
      <w:pPr>
        <w:spacing w:line="480" w:lineRule="auto"/>
        <w:rPr>
          <w:color w:val="002060"/>
          <w:u w:val="single"/>
        </w:rPr>
      </w:pPr>
      <w:hyperlink r:id="rId90" w:history="1">
        <w:r w:rsidR="00CE206D" w:rsidRPr="00932426">
          <w:rPr>
            <w:color w:val="002060"/>
            <w:u w:val="single"/>
          </w:rPr>
          <w:t>http</w:t>
        </w:r>
      </w:hyperlink>
      <w:hyperlink r:id="rId91" w:history="1">
        <w:r w:rsidR="00CE206D" w:rsidRPr="00932426">
          <w:rPr>
            <w:color w:val="002060"/>
            <w:u w:val="single"/>
          </w:rPr>
          <w:t>://</w:t>
        </w:r>
      </w:hyperlink>
      <w:hyperlink r:id="rId92" w:history="1">
        <w:r w:rsidR="00CE206D" w:rsidRPr="00932426">
          <w:rPr>
            <w:color w:val="002060"/>
            <w:u w:val="single"/>
          </w:rPr>
          <w:t>www</w:t>
        </w:r>
      </w:hyperlink>
      <w:hyperlink r:id="rId93" w:history="1">
        <w:r w:rsidR="00CE206D" w:rsidRPr="00932426">
          <w:rPr>
            <w:color w:val="002060"/>
            <w:u w:val="single"/>
          </w:rPr>
          <w:t>.</w:t>
        </w:r>
      </w:hyperlink>
      <w:hyperlink r:id="rId94" w:history="1">
        <w:r w:rsidR="00CE206D" w:rsidRPr="00932426">
          <w:rPr>
            <w:color w:val="002060"/>
            <w:u w:val="single"/>
          </w:rPr>
          <w:t>alternative</w:t>
        </w:r>
      </w:hyperlink>
      <w:hyperlink r:id="rId95" w:history="1">
        <w:r w:rsidR="00CE206D" w:rsidRPr="00932426">
          <w:rPr>
            <w:color w:val="002060"/>
            <w:u w:val="single"/>
          </w:rPr>
          <w:t>-</w:t>
        </w:r>
      </w:hyperlink>
      <w:hyperlink r:id="rId96" w:history="1">
        <w:r w:rsidR="00CE206D" w:rsidRPr="00932426">
          <w:rPr>
            <w:color w:val="002060"/>
            <w:u w:val="single"/>
          </w:rPr>
          <w:t>energy</w:t>
        </w:r>
      </w:hyperlink>
      <w:hyperlink r:id="rId97" w:history="1">
        <w:r w:rsidR="00CE206D" w:rsidRPr="00932426">
          <w:rPr>
            <w:color w:val="002060"/>
            <w:u w:val="single"/>
          </w:rPr>
          <w:t>-</w:t>
        </w:r>
      </w:hyperlink>
      <w:hyperlink r:id="rId98" w:history="1">
        <w:r w:rsidR="00CE206D" w:rsidRPr="00932426">
          <w:rPr>
            <w:color w:val="002060"/>
            <w:u w:val="single"/>
          </w:rPr>
          <w:t>news</w:t>
        </w:r>
      </w:hyperlink>
      <w:hyperlink r:id="rId99" w:history="1">
        <w:r w:rsidR="00CE206D" w:rsidRPr="00932426">
          <w:rPr>
            <w:color w:val="002060"/>
            <w:u w:val="single"/>
          </w:rPr>
          <w:t>.</w:t>
        </w:r>
      </w:hyperlink>
      <w:hyperlink r:id="rId100" w:history="1">
        <w:r w:rsidR="00CE206D" w:rsidRPr="00932426">
          <w:rPr>
            <w:color w:val="002060"/>
            <w:u w:val="single"/>
          </w:rPr>
          <w:t>info</w:t>
        </w:r>
      </w:hyperlink>
      <w:hyperlink r:id="rId101" w:history="1">
        <w:r w:rsidR="00CE206D" w:rsidRPr="00932426">
          <w:rPr>
            <w:color w:val="002060"/>
            <w:u w:val="single"/>
          </w:rPr>
          <w:t>/</w:t>
        </w:r>
      </w:hyperlink>
      <w:hyperlink r:id="rId102" w:history="1">
        <w:r w:rsidR="00CE206D" w:rsidRPr="00932426">
          <w:rPr>
            <w:color w:val="002060"/>
            <w:u w:val="single"/>
          </w:rPr>
          <w:t>human</w:t>
        </w:r>
      </w:hyperlink>
      <w:hyperlink r:id="rId103" w:history="1">
        <w:r w:rsidR="00CE206D" w:rsidRPr="00932426">
          <w:rPr>
            <w:color w:val="002060"/>
            <w:u w:val="single"/>
          </w:rPr>
          <w:t>-</w:t>
        </w:r>
      </w:hyperlink>
      <w:hyperlink r:id="rId104" w:history="1">
        <w:r w:rsidR="00CE206D" w:rsidRPr="00932426">
          <w:rPr>
            <w:color w:val="002060"/>
            <w:u w:val="single"/>
          </w:rPr>
          <w:t>power</w:t>
        </w:r>
      </w:hyperlink>
      <w:hyperlink r:id="rId105" w:history="1">
        <w:r w:rsidR="00CE206D" w:rsidRPr="00932426">
          <w:rPr>
            <w:color w:val="002060"/>
            <w:u w:val="single"/>
          </w:rPr>
          <w:t>-</w:t>
        </w:r>
      </w:hyperlink>
      <w:hyperlink r:id="rId106" w:history="1">
        <w:r w:rsidR="00CE206D" w:rsidRPr="00932426">
          <w:rPr>
            <w:color w:val="002060"/>
            <w:u w:val="single"/>
          </w:rPr>
          <w:t>is</w:t>
        </w:r>
      </w:hyperlink>
      <w:hyperlink r:id="rId107" w:history="1">
        <w:r w:rsidR="00CE206D" w:rsidRPr="00932426">
          <w:rPr>
            <w:color w:val="002060"/>
            <w:u w:val="single"/>
          </w:rPr>
          <w:t>-</w:t>
        </w:r>
      </w:hyperlink>
      <w:hyperlink r:id="rId108" w:history="1">
        <w:r w:rsidR="00CE206D" w:rsidRPr="00932426">
          <w:rPr>
            <w:color w:val="002060"/>
            <w:u w:val="single"/>
          </w:rPr>
          <w:t>the</w:t>
        </w:r>
      </w:hyperlink>
      <w:hyperlink r:id="rId109" w:history="1">
        <w:r w:rsidR="00CE206D" w:rsidRPr="00932426">
          <w:rPr>
            <w:color w:val="002060"/>
            <w:u w:val="single"/>
          </w:rPr>
          <w:t>-</w:t>
        </w:r>
      </w:hyperlink>
      <w:hyperlink r:id="rId110" w:history="1">
        <w:r w:rsidR="00CE206D" w:rsidRPr="00932426">
          <w:rPr>
            <w:color w:val="002060"/>
            <w:u w:val="single"/>
          </w:rPr>
          <w:t>future</w:t>
        </w:r>
      </w:hyperlink>
      <w:hyperlink r:id="rId111" w:history="1">
        <w:r w:rsidR="00CE206D" w:rsidRPr="00932426">
          <w:rPr>
            <w:color w:val="002060"/>
            <w:u w:val="single"/>
          </w:rPr>
          <w:t>/</w:t>
        </w:r>
      </w:hyperlink>
      <w:r w:rsidR="00CE206D" w:rsidRPr="00932426">
        <w:rPr>
          <w:color w:val="002060"/>
        </w:rPr>
        <w:t xml:space="preserve"> </w:t>
      </w:r>
      <w:hyperlink r:id="rId112" w:history="1">
        <w:r w:rsidR="00CE206D" w:rsidRPr="00932426">
          <w:rPr>
            <w:color w:val="002060"/>
            <w:u w:val="single"/>
          </w:rPr>
          <w:t>http</w:t>
        </w:r>
      </w:hyperlink>
      <w:hyperlink r:id="rId113" w:history="1">
        <w:r w:rsidR="00CE206D" w:rsidRPr="00932426">
          <w:rPr>
            <w:color w:val="002060"/>
            <w:u w:val="single"/>
          </w:rPr>
          <w:t>://</w:t>
        </w:r>
      </w:hyperlink>
      <w:hyperlink r:id="rId114" w:history="1">
        <w:r w:rsidR="00CE206D" w:rsidRPr="00932426">
          <w:rPr>
            <w:color w:val="002060"/>
            <w:u w:val="single"/>
          </w:rPr>
          <w:t>science</w:t>
        </w:r>
      </w:hyperlink>
      <w:hyperlink r:id="rId115" w:history="1">
        <w:r w:rsidR="00CE206D" w:rsidRPr="00932426">
          <w:rPr>
            <w:color w:val="002060"/>
            <w:u w:val="single"/>
          </w:rPr>
          <w:t>.</w:t>
        </w:r>
      </w:hyperlink>
      <w:hyperlink r:id="rId116" w:history="1">
        <w:r w:rsidR="00CE206D" w:rsidRPr="00932426">
          <w:rPr>
            <w:color w:val="002060"/>
            <w:u w:val="single"/>
          </w:rPr>
          <w:t>howstuffworks</w:t>
        </w:r>
      </w:hyperlink>
      <w:hyperlink r:id="rId117" w:history="1">
        <w:r w:rsidR="00CE206D" w:rsidRPr="00932426">
          <w:rPr>
            <w:color w:val="002060"/>
            <w:u w:val="single"/>
          </w:rPr>
          <w:t>.</w:t>
        </w:r>
      </w:hyperlink>
      <w:hyperlink r:id="rId118" w:history="1">
        <w:r w:rsidR="00CE206D" w:rsidRPr="00932426">
          <w:rPr>
            <w:color w:val="002060"/>
            <w:u w:val="single"/>
          </w:rPr>
          <w:t>com</w:t>
        </w:r>
      </w:hyperlink>
      <w:hyperlink r:id="rId119" w:history="1">
        <w:r w:rsidR="00CE206D" w:rsidRPr="00932426">
          <w:rPr>
            <w:color w:val="002060"/>
            <w:u w:val="single"/>
          </w:rPr>
          <w:t>/</w:t>
        </w:r>
      </w:hyperlink>
      <w:hyperlink r:id="rId120" w:history="1">
        <w:r w:rsidR="00CE206D" w:rsidRPr="00932426">
          <w:rPr>
            <w:color w:val="002060"/>
            <w:u w:val="single"/>
          </w:rPr>
          <w:t>environmental</w:t>
        </w:r>
      </w:hyperlink>
      <w:hyperlink r:id="rId121" w:history="1">
        <w:r w:rsidR="00CE206D" w:rsidRPr="00932426">
          <w:rPr>
            <w:color w:val="002060"/>
            <w:u w:val="single"/>
          </w:rPr>
          <w:t>/</w:t>
        </w:r>
      </w:hyperlink>
      <w:hyperlink r:id="rId122" w:history="1">
        <w:r w:rsidR="00CE206D" w:rsidRPr="00932426">
          <w:rPr>
            <w:color w:val="002060"/>
            <w:u w:val="single"/>
          </w:rPr>
          <w:t>green</w:t>
        </w:r>
      </w:hyperlink>
      <w:hyperlink r:id="rId123" w:history="1">
        <w:r w:rsidR="00CE206D" w:rsidRPr="00932426">
          <w:rPr>
            <w:color w:val="002060"/>
            <w:u w:val="single"/>
          </w:rPr>
          <w:t>-</w:t>
        </w:r>
      </w:hyperlink>
      <w:hyperlink r:id="rId124" w:history="1">
        <w:r w:rsidR="00CE206D" w:rsidRPr="00932426">
          <w:rPr>
            <w:color w:val="002060"/>
            <w:u w:val="single"/>
          </w:rPr>
          <w:t>science</w:t>
        </w:r>
      </w:hyperlink>
      <w:hyperlink r:id="rId125" w:history="1">
        <w:r w:rsidR="00CE206D" w:rsidRPr="00932426">
          <w:rPr>
            <w:color w:val="002060"/>
            <w:u w:val="single"/>
          </w:rPr>
          <w:t>/</w:t>
        </w:r>
      </w:hyperlink>
      <w:hyperlink r:id="rId126" w:history="1">
        <w:r w:rsidR="00CE206D" w:rsidRPr="00932426">
          <w:rPr>
            <w:color w:val="002060"/>
            <w:u w:val="single"/>
          </w:rPr>
          <w:t>house</w:t>
        </w:r>
      </w:hyperlink>
      <w:hyperlink r:id="rId127" w:history="1">
        <w:r w:rsidR="00CE206D" w:rsidRPr="00932426">
          <w:rPr>
            <w:color w:val="002060"/>
            <w:u w:val="single"/>
          </w:rPr>
          <w:t>-</w:t>
        </w:r>
      </w:hyperlink>
      <w:hyperlink r:id="rId128" w:history="1">
        <w:r w:rsidR="00CE206D" w:rsidRPr="00932426">
          <w:rPr>
            <w:color w:val="002060"/>
            <w:u w:val="single"/>
          </w:rPr>
          <w:t>music</w:t>
        </w:r>
      </w:hyperlink>
      <w:hyperlink r:id="rId129" w:history="1">
        <w:r w:rsidR="00CE206D" w:rsidRPr="00932426">
          <w:rPr>
            <w:color w:val="002060"/>
            <w:u w:val="single"/>
          </w:rPr>
          <w:t>-</w:t>
        </w:r>
      </w:hyperlink>
      <w:hyperlink r:id="rId130" w:history="1">
        <w:r w:rsidR="00CE206D" w:rsidRPr="00932426">
          <w:rPr>
            <w:color w:val="002060"/>
            <w:u w:val="single"/>
          </w:rPr>
          <w:t>energy</w:t>
        </w:r>
      </w:hyperlink>
      <w:hyperlink r:id="rId131" w:history="1">
        <w:r w:rsidR="00CE206D" w:rsidRPr="00932426">
          <w:rPr>
            <w:color w:val="002060"/>
            <w:u w:val="single"/>
          </w:rPr>
          <w:t>-</w:t>
        </w:r>
      </w:hyperlink>
      <w:hyperlink r:id="rId132" w:history="1">
        <w:r w:rsidR="00CE206D" w:rsidRPr="00932426">
          <w:rPr>
            <w:color w:val="002060"/>
            <w:u w:val="single"/>
          </w:rPr>
          <w:t>crisis</w:t>
        </w:r>
      </w:hyperlink>
      <w:hyperlink r:id="rId133" w:history="1">
        <w:r w:rsidR="00CE206D" w:rsidRPr="00932426">
          <w:rPr>
            <w:color w:val="002060"/>
            <w:u w:val="single"/>
          </w:rPr>
          <w:t>1.</w:t>
        </w:r>
      </w:hyperlink>
      <w:hyperlink r:id="rId134" w:history="1">
        <w:proofErr w:type="gramStart"/>
        <w:r w:rsidR="00CE206D" w:rsidRPr="00932426">
          <w:rPr>
            <w:color w:val="002060"/>
            <w:u w:val="single"/>
          </w:rPr>
          <w:t>htm</w:t>
        </w:r>
        <w:proofErr w:type="gramEnd"/>
      </w:hyperlink>
    </w:p>
    <w:p w:rsidR="00A77B3E" w:rsidRPr="00932426" w:rsidRDefault="005D620B">
      <w:pPr>
        <w:spacing w:line="480" w:lineRule="auto"/>
        <w:rPr>
          <w:color w:val="002060"/>
          <w:u w:val="single"/>
        </w:rPr>
      </w:pPr>
      <w:hyperlink r:id="rId135" w:history="1">
        <w:r w:rsidR="00CE206D" w:rsidRPr="00932426">
          <w:rPr>
            <w:color w:val="002060"/>
            <w:u w:val="single"/>
          </w:rPr>
          <w:t>http</w:t>
        </w:r>
      </w:hyperlink>
      <w:hyperlink r:id="rId136" w:history="1">
        <w:proofErr w:type="gramStart"/>
        <w:r w:rsidR="00CE206D" w:rsidRPr="00932426">
          <w:rPr>
            <w:color w:val="002060"/>
            <w:u w:val="single"/>
          </w:rPr>
          <w:t>:/</w:t>
        </w:r>
        <w:proofErr w:type="gramEnd"/>
        <w:r w:rsidR="00CE206D" w:rsidRPr="00932426">
          <w:rPr>
            <w:color w:val="002060"/>
            <w:u w:val="single"/>
          </w:rPr>
          <w:t>/</w:t>
        </w:r>
      </w:hyperlink>
      <w:hyperlink r:id="rId137" w:history="1">
        <w:r w:rsidR="00CE206D" w:rsidRPr="00932426">
          <w:rPr>
            <w:color w:val="002060"/>
            <w:u w:val="single"/>
          </w:rPr>
          <w:t>www</w:t>
        </w:r>
      </w:hyperlink>
      <w:hyperlink r:id="rId138" w:history="1">
        <w:r w:rsidR="00CE206D" w:rsidRPr="00932426">
          <w:rPr>
            <w:color w:val="002060"/>
            <w:u w:val="single"/>
          </w:rPr>
          <w:t>.</w:t>
        </w:r>
      </w:hyperlink>
      <w:hyperlink r:id="rId139" w:history="1">
        <w:r w:rsidR="00CE206D" w:rsidRPr="00932426">
          <w:rPr>
            <w:color w:val="002060"/>
            <w:u w:val="single"/>
          </w:rPr>
          <w:t>hughesresearch</w:t>
        </w:r>
      </w:hyperlink>
      <w:hyperlink r:id="rId140" w:history="1">
        <w:r w:rsidR="00CE206D" w:rsidRPr="00932426">
          <w:rPr>
            <w:color w:val="002060"/>
            <w:u w:val="single"/>
          </w:rPr>
          <w:t>.</w:t>
        </w:r>
      </w:hyperlink>
      <w:hyperlink r:id="rId141" w:history="1">
        <w:r w:rsidR="00CE206D" w:rsidRPr="00932426">
          <w:rPr>
            <w:color w:val="002060"/>
            <w:u w:val="single"/>
          </w:rPr>
          <w:t>co</w:t>
        </w:r>
      </w:hyperlink>
      <w:hyperlink r:id="rId142" w:history="1">
        <w:r w:rsidR="00CE206D" w:rsidRPr="00932426">
          <w:rPr>
            <w:color w:val="002060"/>
            <w:u w:val="single"/>
          </w:rPr>
          <w:t>.</w:t>
        </w:r>
      </w:hyperlink>
      <w:hyperlink r:id="rId143" w:history="1">
        <w:r w:rsidR="00CE206D" w:rsidRPr="00932426">
          <w:rPr>
            <w:color w:val="002060"/>
            <w:u w:val="single"/>
          </w:rPr>
          <w:t>uk</w:t>
        </w:r>
      </w:hyperlink>
      <w:hyperlink r:id="rId144" w:history="1">
        <w:r w:rsidR="00CE206D" w:rsidRPr="00932426">
          <w:rPr>
            <w:color w:val="002060"/>
            <w:u w:val="single"/>
          </w:rPr>
          <w:t>/</w:t>
        </w:r>
      </w:hyperlink>
      <w:hyperlink r:id="rId145" w:history="1">
        <w:r w:rsidR="00CE206D" w:rsidRPr="00932426">
          <w:rPr>
            <w:color w:val="002060"/>
            <w:u w:val="single"/>
          </w:rPr>
          <w:t>index</w:t>
        </w:r>
      </w:hyperlink>
      <w:hyperlink r:id="rId146" w:history="1">
        <w:r w:rsidR="00CE206D" w:rsidRPr="00932426">
          <w:rPr>
            <w:color w:val="002060"/>
            <w:u w:val="single"/>
          </w:rPr>
          <w:t>.</w:t>
        </w:r>
      </w:hyperlink>
      <w:hyperlink r:id="rId147" w:history="1">
        <w:proofErr w:type="gramStart"/>
        <w:r w:rsidR="00CE206D" w:rsidRPr="00932426">
          <w:rPr>
            <w:color w:val="002060"/>
            <w:u w:val="single"/>
          </w:rPr>
          <w:t>php</w:t>
        </w:r>
        <w:proofErr w:type="gramEnd"/>
      </w:hyperlink>
      <w:r w:rsidR="00CE206D" w:rsidRPr="00932426">
        <w:rPr>
          <w:color w:val="002060"/>
        </w:rPr>
        <w:t>?</w:t>
      </w:r>
    </w:p>
    <w:p w:rsidR="00A77B3E" w:rsidRPr="00932426" w:rsidRDefault="005D620B">
      <w:pPr>
        <w:spacing w:line="480" w:lineRule="auto"/>
        <w:rPr>
          <w:color w:val="002060"/>
          <w:u w:val="single"/>
        </w:rPr>
      </w:pPr>
      <w:hyperlink r:id="rId148" w:history="1">
        <w:r w:rsidR="00CE206D" w:rsidRPr="00932426">
          <w:rPr>
            <w:color w:val="002060"/>
            <w:u w:val="single"/>
          </w:rPr>
          <w:t>http</w:t>
        </w:r>
      </w:hyperlink>
      <w:hyperlink r:id="rId149" w:history="1">
        <w:proofErr w:type="gramStart"/>
        <w:r w:rsidR="00CE206D" w:rsidRPr="00932426">
          <w:rPr>
            <w:color w:val="002060"/>
            <w:u w:val="single"/>
          </w:rPr>
          <w:t>:/</w:t>
        </w:r>
        <w:proofErr w:type="gramEnd"/>
        <w:r w:rsidR="00CE206D" w:rsidRPr="00932426">
          <w:rPr>
            <w:color w:val="002060"/>
            <w:u w:val="single"/>
          </w:rPr>
          <w:t>/</w:t>
        </w:r>
      </w:hyperlink>
      <w:hyperlink r:id="rId150" w:history="1">
        <w:r w:rsidR="00CE206D" w:rsidRPr="00932426">
          <w:rPr>
            <w:color w:val="002060"/>
            <w:u w:val="single"/>
          </w:rPr>
          <w:t>spectrum</w:t>
        </w:r>
      </w:hyperlink>
      <w:hyperlink r:id="rId151" w:history="1">
        <w:r w:rsidR="00CE206D" w:rsidRPr="00932426">
          <w:rPr>
            <w:color w:val="002060"/>
            <w:u w:val="single"/>
          </w:rPr>
          <w:t>.</w:t>
        </w:r>
      </w:hyperlink>
      <w:hyperlink r:id="rId152" w:history="1">
        <w:r w:rsidR="00CE206D" w:rsidRPr="00932426">
          <w:rPr>
            <w:color w:val="002060"/>
            <w:u w:val="single"/>
          </w:rPr>
          <w:t>ieee</w:t>
        </w:r>
      </w:hyperlink>
      <w:hyperlink r:id="rId153" w:history="1">
        <w:r w:rsidR="00CE206D" w:rsidRPr="00932426">
          <w:rPr>
            <w:color w:val="002060"/>
            <w:u w:val="single"/>
          </w:rPr>
          <w:t>.</w:t>
        </w:r>
      </w:hyperlink>
      <w:hyperlink r:id="rId154" w:history="1">
        <w:r w:rsidR="00CE206D" w:rsidRPr="00932426">
          <w:rPr>
            <w:color w:val="002060"/>
            <w:u w:val="single"/>
          </w:rPr>
          <w:t>org</w:t>
        </w:r>
      </w:hyperlink>
      <w:hyperlink r:id="rId155" w:history="1">
        <w:r w:rsidR="00CE206D" w:rsidRPr="00932426">
          <w:rPr>
            <w:color w:val="002060"/>
            <w:u w:val="single"/>
          </w:rPr>
          <w:t>/</w:t>
        </w:r>
      </w:hyperlink>
      <w:hyperlink r:id="rId156" w:history="1">
        <w:r w:rsidR="00CE206D" w:rsidRPr="00932426">
          <w:rPr>
            <w:color w:val="002060"/>
            <w:u w:val="single"/>
          </w:rPr>
          <w:t>green</w:t>
        </w:r>
      </w:hyperlink>
      <w:hyperlink r:id="rId157" w:history="1">
        <w:r w:rsidR="00CE206D" w:rsidRPr="00932426">
          <w:rPr>
            <w:color w:val="002060"/>
            <w:u w:val="single"/>
          </w:rPr>
          <w:t>-</w:t>
        </w:r>
      </w:hyperlink>
      <w:hyperlink r:id="rId158" w:history="1">
        <w:r w:rsidR="00CE206D" w:rsidRPr="00932426">
          <w:rPr>
            <w:color w:val="002060"/>
            <w:u w:val="single"/>
          </w:rPr>
          <w:t>tech</w:t>
        </w:r>
      </w:hyperlink>
      <w:hyperlink r:id="rId159" w:history="1">
        <w:r w:rsidR="00CE206D" w:rsidRPr="00932426">
          <w:rPr>
            <w:color w:val="002060"/>
            <w:u w:val="single"/>
          </w:rPr>
          <w:t>/</w:t>
        </w:r>
      </w:hyperlink>
      <w:hyperlink r:id="rId160" w:history="1">
        <w:r w:rsidR="00CE206D" w:rsidRPr="00932426">
          <w:rPr>
            <w:color w:val="002060"/>
            <w:u w:val="single"/>
          </w:rPr>
          <w:t>mass</w:t>
        </w:r>
      </w:hyperlink>
      <w:hyperlink r:id="rId161" w:history="1">
        <w:r w:rsidR="00CE206D" w:rsidRPr="00932426">
          <w:rPr>
            <w:color w:val="002060"/>
            <w:u w:val="single"/>
          </w:rPr>
          <w:t>-</w:t>
        </w:r>
      </w:hyperlink>
      <w:hyperlink r:id="rId162" w:history="1">
        <w:r w:rsidR="00CE206D" w:rsidRPr="00932426">
          <w:rPr>
            <w:color w:val="002060"/>
            <w:u w:val="single"/>
          </w:rPr>
          <w:t>transit</w:t>
        </w:r>
      </w:hyperlink>
      <w:hyperlink r:id="rId163" w:history="1">
        <w:r w:rsidR="00CE206D" w:rsidRPr="00932426">
          <w:rPr>
            <w:color w:val="002060"/>
            <w:u w:val="single"/>
          </w:rPr>
          <w:t>/</w:t>
        </w:r>
      </w:hyperlink>
      <w:hyperlink r:id="rId164" w:history="1">
        <w:r w:rsidR="00CE206D" w:rsidRPr="00932426">
          <w:rPr>
            <w:color w:val="002060"/>
            <w:u w:val="single"/>
          </w:rPr>
          <w:t>startups</w:t>
        </w:r>
      </w:hyperlink>
      <w:hyperlink r:id="rId165" w:history="1">
        <w:r w:rsidR="00CE206D" w:rsidRPr="00932426">
          <w:rPr>
            <w:color w:val="002060"/>
            <w:u w:val="single"/>
          </w:rPr>
          <w:t>-</w:t>
        </w:r>
      </w:hyperlink>
      <w:hyperlink r:id="rId166" w:history="1">
        <w:r w:rsidR="00CE206D" w:rsidRPr="00932426">
          <w:rPr>
            <w:color w:val="002060"/>
            <w:u w:val="single"/>
          </w:rPr>
          <w:t>try</w:t>
        </w:r>
      </w:hyperlink>
      <w:hyperlink r:id="rId167" w:history="1">
        <w:r w:rsidR="00CE206D" w:rsidRPr="00932426">
          <w:rPr>
            <w:color w:val="002060"/>
            <w:u w:val="single"/>
          </w:rPr>
          <w:t>-</w:t>
        </w:r>
      </w:hyperlink>
      <w:hyperlink r:id="rId168" w:history="1">
        <w:r w:rsidR="00CE206D" w:rsidRPr="00932426">
          <w:rPr>
            <w:color w:val="002060"/>
            <w:u w:val="single"/>
          </w:rPr>
          <w:t>to</w:t>
        </w:r>
      </w:hyperlink>
      <w:hyperlink r:id="rId169" w:history="1">
        <w:r w:rsidR="00CE206D" w:rsidRPr="00932426">
          <w:rPr>
            <w:color w:val="002060"/>
            <w:u w:val="single"/>
          </w:rPr>
          <w:t>-</w:t>
        </w:r>
      </w:hyperlink>
      <w:hyperlink r:id="rId170" w:history="1">
        <w:r w:rsidR="00CE206D" w:rsidRPr="00932426">
          <w:rPr>
            <w:color w:val="002060"/>
            <w:u w:val="single"/>
          </w:rPr>
          <w:t>capture</w:t>
        </w:r>
      </w:hyperlink>
      <w:hyperlink r:id="rId171" w:history="1">
        <w:r w:rsidR="00CE206D" w:rsidRPr="00932426">
          <w:rPr>
            <w:color w:val="002060"/>
            <w:u w:val="single"/>
          </w:rPr>
          <w:t>-</w:t>
        </w:r>
      </w:hyperlink>
      <w:hyperlink r:id="rId172" w:history="1">
        <w:r w:rsidR="00CE206D" w:rsidRPr="00932426">
          <w:rPr>
            <w:color w:val="002060"/>
            <w:u w:val="single"/>
          </w:rPr>
          <w:t>road</w:t>
        </w:r>
      </w:hyperlink>
      <w:hyperlink r:id="rId173" w:history="1">
        <w:r w:rsidR="00CE206D" w:rsidRPr="00932426">
          <w:rPr>
            <w:color w:val="002060"/>
            <w:u w:val="single"/>
          </w:rPr>
          <w:t>-</w:t>
        </w:r>
      </w:hyperlink>
      <w:hyperlink r:id="rId174" w:history="1">
        <w:r w:rsidR="00CE206D" w:rsidRPr="00932426">
          <w:rPr>
            <w:color w:val="002060"/>
            <w:u w:val="single"/>
          </w:rPr>
          <w:t>traffics</w:t>
        </w:r>
      </w:hyperlink>
      <w:hyperlink r:id="rId175" w:history="1">
        <w:r w:rsidR="00CE206D" w:rsidRPr="00932426">
          <w:rPr>
            <w:color w:val="002060"/>
            <w:u w:val="single"/>
          </w:rPr>
          <w:t>-</w:t>
        </w:r>
      </w:hyperlink>
      <w:hyperlink r:id="rId176" w:history="1">
        <w:r w:rsidR="00CE206D" w:rsidRPr="00932426">
          <w:rPr>
            <w:color w:val="002060"/>
            <w:u w:val="single"/>
          </w:rPr>
          <w:t>excess</w:t>
        </w:r>
      </w:hyperlink>
      <w:hyperlink r:id="rId177" w:history="1">
        <w:r w:rsidR="00CE206D" w:rsidRPr="00932426">
          <w:rPr>
            <w:color w:val="002060"/>
            <w:u w:val="single"/>
          </w:rPr>
          <w:t>-</w:t>
        </w:r>
      </w:hyperlink>
      <w:hyperlink r:id="rId178" w:history="1">
        <w:r w:rsidR="00CE206D" w:rsidRPr="00932426">
          <w:rPr>
            <w:color w:val="002060"/>
            <w:u w:val="single"/>
          </w:rPr>
          <w:t>energy</w:t>
        </w:r>
      </w:hyperlink>
    </w:p>
    <w:p w:rsidR="00A77B3E" w:rsidRPr="00932426" w:rsidRDefault="005D620B">
      <w:pPr>
        <w:spacing w:line="480" w:lineRule="auto"/>
        <w:rPr>
          <w:color w:val="002060"/>
          <w:u w:val="single"/>
        </w:rPr>
      </w:pPr>
      <w:hyperlink r:id="rId179" w:history="1">
        <w:r w:rsidR="00CE206D" w:rsidRPr="00932426">
          <w:rPr>
            <w:color w:val="002060"/>
            <w:u w:val="single"/>
          </w:rPr>
          <w:t>http</w:t>
        </w:r>
      </w:hyperlink>
      <w:hyperlink r:id="rId180" w:history="1">
        <w:proofErr w:type="gramStart"/>
        <w:r w:rsidR="00CE206D" w:rsidRPr="00932426">
          <w:rPr>
            <w:color w:val="002060"/>
            <w:u w:val="single"/>
          </w:rPr>
          <w:t>:/</w:t>
        </w:r>
        <w:proofErr w:type="gramEnd"/>
        <w:r w:rsidR="00CE206D" w:rsidRPr="00932426">
          <w:rPr>
            <w:color w:val="002060"/>
            <w:u w:val="single"/>
          </w:rPr>
          <w:t>/</w:t>
        </w:r>
      </w:hyperlink>
      <w:hyperlink r:id="rId181" w:history="1">
        <w:r w:rsidR="00CE206D" w:rsidRPr="00932426">
          <w:rPr>
            <w:color w:val="002060"/>
            <w:u w:val="single"/>
          </w:rPr>
          <w:t>www</w:t>
        </w:r>
      </w:hyperlink>
      <w:hyperlink r:id="rId182" w:history="1">
        <w:r w:rsidR="00CE206D" w:rsidRPr="00932426">
          <w:rPr>
            <w:color w:val="002060"/>
            <w:u w:val="single"/>
          </w:rPr>
          <w:t>.</w:t>
        </w:r>
      </w:hyperlink>
      <w:hyperlink r:id="rId183" w:history="1">
        <w:r w:rsidR="00CE206D" w:rsidRPr="00932426">
          <w:rPr>
            <w:color w:val="002060"/>
            <w:u w:val="single"/>
          </w:rPr>
          <w:t>technologyreview</w:t>
        </w:r>
      </w:hyperlink>
      <w:hyperlink r:id="rId184" w:history="1">
        <w:r w:rsidR="00CE206D" w:rsidRPr="00932426">
          <w:rPr>
            <w:color w:val="002060"/>
            <w:u w:val="single"/>
          </w:rPr>
          <w:t>.</w:t>
        </w:r>
      </w:hyperlink>
      <w:hyperlink r:id="rId185" w:history="1">
        <w:proofErr w:type="gramStart"/>
        <w:r w:rsidR="00CE206D" w:rsidRPr="00932426">
          <w:rPr>
            <w:color w:val="002060"/>
            <w:u w:val="single"/>
          </w:rPr>
          <w:t>com</w:t>
        </w:r>
      </w:hyperlink>
      <w:hyperlink r:id="rId186" w:history="1">
        <w:r w:rsidR="00CE206D" w:rsidRPr="00932426">
          <w:rPr>
            <w:color w:val="002060"/>
            <w:u w:val="single"/>
          </w:rPr>
          <w:t>/</w:t>
        </w:r>
      </w:hyperlink>
      <w:hyperlink r:id="rId187" w:history="1">
        <w:r w:rsidR="00CE206D" w:rsidRPr="00932426">
          <w:rPr>
            <w:color w:val="002060"/>
            <w:u w:val="single"/>
          </w:rPr>
          <w:t>energy</w:t>
        </w:r>
        <w:proofErr w:type="gramEnd"/>
      </w:hyperlink>
      <w:hyperlink r:id="rId188" w:history="1">
        <w:r w:rsidR="00CE206D" w:rsidRPr="00932426">
          <w:rPr>
            <w:color w:val="002060"/>
            <w:u w:val="single"/>
          </w:rPr>
          <w:t>/24428/</w:t>
        </w:r>
      </w:hyperlink>
    </w:p>
    <w:p w:rsidR="00A77B3E" w:rsidRPr="00932426" w:rsidRDefault="005D620B">
      <w:pPr>
        <w:spacing w:line="480" w:lineRule="auto"/>
        <w:rPr>
          <w:color w:val="002060"/>
          <w:u w:val="single"/>
        </w:rPr>
      </w:pPr>
      <w:hyperlink r:id="rId189" w:history="1">
        <w:r w:rsidR="00CE206D" w:rsidRPr="00932426">
          <w:rPr>
            <w:color w:val="002060"/>
            <w:u w:val="single"/>
          </w:rPr>
          <w:t>http</w:t>
        </w:r>
      </w:hyperlink>
      <w:hyperlink r:id="rId190" w:history="1">
        <w:proofErr w:type="gramStart"/>
        <w:r w:rsidR="00CE206D" w:rsidRPr="00932426">
          <w:rPr>
            <w:color w:val="002060"/>
            <w:u w:val="single"/>
          </w:rPr>
          <w:t>:/</w:t>
        </w:r>
        <w:proofErr w:type="gramEnd"/>
        <w:r w:rsidR="00CE206D" w:rsidRPr="00932426">
          <w:rPr>
            <w:color w:val="002060"/>
            <w:u w:val="single"/>
          </w:rPr>
          <w:t>/</w:t>
        </w:r>
      </w:hyperlink>
      <w:hyperlink r:id="rId191" w:history="1">
        <w:r w:rsidR="00CE206D" w:rsidRPr="00932426">
          <w:rPr>
            <w:color w:val="002060"/>
            <w:u w:val="single"/>
          </w:rPr>
          <w:t>www</w:t>
        </w:r>
      </w:hyperlink>
      <w:hyperlink r:id="rId192" w:history="1">
        <w:r w:rsidR="00CE206D" w:rsidRPr="00932426">
          <w:rPr>
            <w:color w:val="002060"/>
            <w:u w:val="single"/>
          </w:rPr>
          <w:t>.</w:t>
        </w:r>
      </w:hyperlink>
      <w:hyperlink r:id="rId193" w:history="1">
        <w:r w:rsidR="00CE206D" w:rsidRPr="00932426">
          <w:rPr>
            <w:color w:val="002060"/>
            <w:u w:val="single"/>
          </w:rPr>
          <w:t>youtube</w:t>
        </w:r>
      </w:hyperlink>
      <w:hyperlink r:id="rId194" w:history="1">
        <w:r w:rsidR="00CE206D" w:rsidRPr="00932426">
          <w:rPr>
            <w:color w:val="002060"/>
            <w:u w:val="single"/>
          </w:rPr>
          <w:t>.</w:t>
        </w:r>
      </w:hyperlink>
      <w:hyperlink r:id="rId195" w:history="1">
        <w:r w:rsidR="00CE206D" w:rsidRPr="00932426">
          <w:rPr>
            <w:color w:val="002060"/>
            <w:u w:val="single"/>
          </w:rPr>
          <w:t>com</w:t>
        </w:r>
      </w:hyperlink>
      <w:hyperlink r:id="rId196" w:history="1">
        <w:r w:rsidR="00CE206D" w:rsidRPr="00932426">
          <w:rPr>
            <w:color w:val="002060"/>
            <w:u w:val="single"/>
          </w:rPr>
          <w:t>/</w:t>
        </w:r>
      </w:hyperlink>
      <w:hyperlink r:id="rId197" w:history="1">
        <w:r w:rsidR="00CE206D" w:rsidRPr="00932426">
          <w:rPr>
            <w:color w:val="002060"/>
            <w:u w:val="single"/>
          </w:rPr>
          <w:t>watch</w:t>
        </w:r>
      </w:hyperlink>
      <w:hyperlink r:id="rId198" w:history="1">
        <w:r w:rsidR="00CE206D" w:rsidRPr="00932426">
          <w:rPr>
            <w:color w:val="002060"/>
            <w:u w:val="single"/>
          </w:rPr>
          <w:t>?</w:t>
        </w:r>
      </w:hyperlink>
      <w:hyperlink r:id="rId199" w:history="1">
        <w:r w:rsidR="00CE206D" w:rsidRPr="00932426">
          <w:rPr>
            <w:color w:val="002060"/>
            <w:u w:val="single"/>
          </w:rPr>
          <w:t>v</w:t>
        </w:r>
      </w:hyperlink>
      <w:hyperlink r:id="rId200" w:history="1">
        <w:r w:rsidR="00CE206D" w:rsidRPr="00932426">
          <w:rPr>
            <w:color w:val="002060"/>
            <w:u w:val="single"/>
          </w:rPr>
          <w:t>=</w:t>
        </w:r>
      </w:hyperlink>
      <w:hyperlink r:id="rId201" w:history="1">
        <w:r w:rsidR="00CE206D" w:rsidRPr="00932426">
          <w:rPr>
            <w:color w:val="002060"/>
            <w:u w:val="single"/>
          </w:rPr>
          <w:t>Eam</w:t>
        </w:r>
      </w:hyperlink>
      <w:hyperlink r:id="rId202" w:history="1">
        <w:r w:rsidR="00CE206D" w:rsidRPr="00932426">
          <w:rPr>
            <w:color w:val="002060"/>
            <w:u w:val="single"/>
          </w:rPr>
          <w:t>1-9</w:t>
        </w:r>
      </w:hyperlink>
      <w:hyperlink r:id="rId203" w:history="1">
        <w:r w:rsidR="00CE206D" w:rsidRPr="00932426">
          <w:rPr>
            <w:color w:val="002060"/>
            <w:u w:val="single"/>
          </w:rPr>
          <w:t>FDD</w:t>
        </w:r>
      </w:hyperlink>
      <w:hyperlink r:id="rId204" w:history="1">
        <w:r w:rsidR="00CE206D" w:rsidRPr="00932426">
          <w:rPr>
            <w:color w:val="002060"/>
            <w:u w:val="single"/>
          </w:rPr>
          <w:t>-</w:t>
        </w:r>
      </w:hyperlink>
      <w:hyperlink r:id="rId205" w:history="1">
        <w:r w:rsidR="00CE206D" w:rsidRPr="00932426">
          <w:rPr>
            <w:color w:val="002060"/>
            <w:u w:val="single"/>
          </w:rPr>
          <w:t>Y</w:t>
        </w:r>
      </w:hyperlink>
    </w:p>
    <w:p w:rsidR="00A77B3E" w:rsidRPr="00932426" w:rsidRDefault="005D620B">
      <w:pPr>
        <w:spacing w:line="480" w:lineRule="auto"/>
        <w:rPr>
          <w:color w:val="002060"/>
          <w:u w:val="single"/>
        </w:rPr>
      </w:pPr>
      <w:hyperlink r:id="rId206" w:history="1">
        <w:r w:rsidR="00CE206D" w:rsidRPr="00932426">
          <w:rPr>
            <w:color w:val="002060"/>
            <w:u w:val="single"/>
          </w:rPr>
          <w:t>http</w:t>
        </w:r>
      </w:hyperlink>
      <w:hyperlink r:id="rId207" w:history="1">
        <w:proofErr w:type="gramStart"/>
        <w:r w:rsidR="00CE206D" w:rsidRPr="00932426">
          <w:rPr>
            <w:color w:val="002060"/>
            <w:u w:val="single"/>
          </w:rPr>
          <w:t>:/</w:t>
        </w:r>
        <w:proofErr w:type="gramEnd"/>
        <w:r w:rsidR="00CE206D" w:rsidRPr="00932426">
          <w:rPr>
            <w:color w:val="002060"/>
            <w:u w:val="single"/>
          </w:rPr>
          <w:t>/</w:t>
        </w:r>
      </w:hyperlink>
      <w:hyperlink r:id="rId208" w:history="1">
        <w:r w:rsidR="00CE206D" w:rsidRPr="00932426">
          <w:rPr>
            <w:color w:val="002060"/>
            <w:u w:val="single"/>
          </w:rPr>
          <w:t>www</w:t>
        </w:r>
      </w:hyperlink>
      <w:hyperlink r:id="rId209" w:history="1">
        <w:r w:rsidR="00CE206D" w:rsidRPr="00932426">
          <w:rPr>
            <w:color w:val="002060"/>
            <w:u w:val="single"/>
          </w:rPr>
          <w:t>.</w:t>
        </w:r>
      </w:hyperlink>
      <w:hyperlink r:id="rId210" w:history="1">
        <w:r w:rsidR="00CE206D" w:rsidRPr="00932426">
          <w:rPr>
            <w:color w:val="002060"/>
            <w:u w:val="single"/>
          </w:rPr>
          <w:t>youtube</w:t>
        </w:r>
      </w:hyperlink>
      <w:hyperlink r:id="rId211" w:history="1">
        <w:r w:rsidR="00CE206D" w:rsidRPr="00932426">
          <w:rPr>
            <w:color w:val="002060"/>
            <w:u w:val="single"/>
          </w:rPr>
          <w:t>.</w:t>
        </w:r>
      </w:hyperlink>
      <w:hyperlink r:id="rId212" w:history="1">
        <w:r w:rsidR="00CE206D" w:rsidRPr="00932426">
          <w:rPr>
            <w:color w:val="002060"/>
            <w:u w:val="single"/>
          </w:rPr>
          <w:t>com</w:t>
        </w:r>
      </w:hyperlink>
      <w:hyperlink r:id="rId213" w:history="1">
        <w:r w:rsidR="00CE206D" w:rsidRPr="00932426">
          <w:rPr>
            <w:color w:val="002060"/>
            <w:u w:val="single"/>
          </w:rPr>
          <w:t>/</w:t>
        </w:r>
      </w:hyperlink>
      <w:hyperlink r:id="rId214" w:history="1">
        <w:r w:rsidR="00CE206D" w:rsidRPr="00932426">
          <w:rPr>
            <w:color w:val="002060"/>
            <w:u w:val="single"/>
          </w:rPr>
          <w:t>watch</w:t>
        </w:r>
      </w:hyperlink>
      <w:hyperlink r:id="rId215" w:history="1">
        <w:r w:rsidR="00CE206D" w:rsidRPr="00932426">
          <w:rPr>
            <w:color w:val="002060"/>
            <w:u w:val="single"/>
          </w:rPr>
          <w:t>?</w:t>
        </w:r>
      </w:hyperlink>
      <w:hyperlink r:id="rId216" w:history="1">
        <w:r w:rsidR="00CE206D" w:rsidRPr="00932426">
          <w:rPr>
            <w:color w:val="002060"/>
            <w:u w:val="single"/>
          </w:rPr>
          <w:t>v</w:t>
        </w:r>
      </w:hyperlink>
      <w:hyperlink r:id="rId217" w:history="1">
        <w:r w:rsidR="00CE206D" w:rsidRPr="00932426">
          <w:rPr>
            <w:color w:val="002060"/>
            <w:u w:val="single"/>
          </w:rPr>
          <w:t>=</w:t>
        </w:r>
      </w:hyperlink>
      <w:hyperlink r:id="rId218" w:history="1">
        <w:r w:rsidR="00CE206D" w:rsidRPr="00932426">
          <w:rPr>
            <w:color w:val="002060"/>
            <w:u w:val="single"/>
          </w:rPr>
          <w:t>YFITXmzB</w:t>
        </w:r>
      </w:hyperlink>
      <w:hyperlink r:id="rId219" w:history="1">
        <w:r w:rsidR="00CE206D" w:rsidRPr="00932426">
          <w:rPr>
            <w:color w:val="002060"/>
            <w:u w:val="single"/>
          </w:rPr>
          <w:t>9</w:t>
        </w:r>
      </w:hyperlink>
      <w:hyperlink r:id="rId220" w:history="1">
        <w:r w:rsidR="00CE206D" w:rsidRPr="00932426">
          <w:rPr>
            <w:color w:val="002060"/>
            <w:u w:val="single"/>
          </w:rPr>
          <w:t>EI</w:t>
        </w:r>
      </w:hyperlink>
      <w:hyperlink r:id="rId221" w:history="1">
        <w:r w:rsidR="00CE206D" w:rsidRPr="00932426">
          <w:rPr>
            <w:color w:val="002060"/>
            <w:u w:val="single"/>
          </w:rPr>
          <w:t>&amp;</w:t>
        </w:r>
      </w:hyperlink>
      <w:hyperlink r:id="rId222" w:history="1">
        <w:r w:rsidR="00CE206D" w:rsidRPr="00932426">
          <w:rPr>
            <w:color w:val="002060"/>
            <w:u w:val="single"/>
          </w:rPr>
          <w:t>feature</w:t>
        </w:r>
      </w:hyperlink>
      <w:hyperlink r:id="rId223" w:history="1">
        <w:r w:rsidR="00CE206D" w:rsidRPr="00932426">
          <w:rPr>
            <w:color w:val="002060"/>
            <w:u w:val="single"/>
          </w:rPr>
          <w:t>=</w:t>
        </w:r>
      </w:hyperlink>
      <w:hyperlink r:id="rId224" w:history="1">
        <w:r w:rsidR="00CE206D" w:rsidRPr="00932426">
          <w:rPr>
            <w:color w:val="002060"/>
            <w:u w:val="single"/>
          </w:rPr>
          <w:t>related</w:t>
        </w:r>
      </w:hyperlink>
    </w:p>
    <w:p w:rsidR="00A77B3E" w:rsidRPr="00932426" w:rsidRDefault="005D620B">
      <w:pPr>
        <w:spacing w:line="480" w:lineRule="auto"/>
        <w:rPr>
          <w:color w:val="002060"/>
          <w:u w:val="single"/>
        </w:rPr>
      </w:pPr>
      <w:hyperlink r:id="rId225" w:history="1">
        <w:r w:rsidR="00CE206D" w:rsidRPr="00932426">
          <w:rPr>
            <w:color w:val="002060"/>
            <w:u w:val="single"/>
          </w:rPr>
          <w:t>http</w:t>
        </w:r>
      </w:hyperlink>
      <w:hyperlink r:id="rId226" w:history="1">
        <w:r w:rsidR="00CE206D" w:rsidRPr="00932426">
          <w:rPr>
            <w:color w:val="002060"/>
            <w:u w:val="single"/>
          </w:rPr>
          <w:t>://</w:t>
        </w:r>
      </w:hyperlink>
      <w:hyperlink r:id="rId227" w:history="1">
        <w:r w:rsidR="00CE206D" w:rsidRPr="00932426">
          <w:rPr>
            <w:color w:val="002060"/>
            <w:u w:val="single"/>
          </w:rPr>
          <w:t>www</w:t>
        </w:r>
      </w:hyperlink>
      <w:hyperlink r:id="rId228" w:history="1">
        <w:r w:rsidR="00CE206D" w:rsidRPr="00932426">
          <w:rPr>
            <w:color w:val="002060"/>
            <w:u w:val="single"/>
          </w:rPr>
          <w:t>.</w:t>
        </w:r>
      </w:hyperlink>
      <w:hyperlink r:id="rId229" w:history="1">
        <w:proofErr w:type="gramStart"/>
        <w:r w:rsidR="00CE206D" w:rsidRPr="00932426">
          <w:rPr>
            <w:color w:val="002060"/>
            <w:u w:val="single"/>
          </w:rPr>
          <w:t>amazon</w:t>
        </w:r>
        <w:proofErr w:type="gramEnd"/>
      </w:hyperlink>
      <w:hyperlink r:id="rId230" w:history="1">
        <w:r w:rsidR="00CE206D" w:rsidRPr="00932426">
          <w:rPr>
            <w:color w:val="002060"/>
            <w:u w:val="single"/>
          </w:rPr>
          <w:t>.</w:t>
        </w:r>
      </w:hyperlink>
      <w:hyperlink r:id="rId231" w:history="1">
        <w:r w:rsidR="00CE206D" w:rsidRPr="00932426">
          <w:rPr>
            <w:color w:val="002060"/>
            <w:u w:val="single"/>
          </w:rPr>
          <w:t>com</w:t>
        </w:r>
      </w:hyperlink>
      <w:hyperlink r:id="rId232" w:history="1">
        <w:r w:rsidR="00CE206D" w:rsidRPr="00932426">
          <w:rPr>
            <w:color w:val="002060"/>
            <w:u w:val="single"/>
          </w:rPr>
          <w:t>/</w:t>
        </w:r>
      </w:hyperlink>
      <w:hyperlink r:id="rId233" w:history="1">
        <w:r w:rsidR="00CE206D" w:rsidRPr="00932426">
          <w:rPr>
            <w:color w:val="002060"/>
            <w:u w:val="single"/>
          </w:rPr>
          <w:t>CAP</w:t>
        </w:r>
      </w:hyperlink>
      <w:hyperlink r:id="rId234" w:history="1">
        <w:r w:rsidR="00CE206D" w:rsidRPr="00932426">
          <w:rPr>
            <w:color w:val="002060"/>
            <w:u w:val="single"/>
          </w:rPr>
          <w:t>-</w:t>
        </w:r>
      </w:hyperlink>
      <w:hyperlink r:id="rId235" w:history="1">
        <w:r w:rsidR="00CE206D" w:rsidRPr="00932426">
          <w:rPr>
            <w:color w:val="002060"/>
            <w:u w:val="single"/>
          </w:rPr>
          <w:t>Barbell</w:t>
        </w:r>
      </w:hyperlink>
      <w:hyperlink r:id="rId236" w:history="1">
        <w:r w:rsidR="00CE206D" w:rsidRPr="00932426">
          <w:rPr>
            <w:color w:val="002060"/>
            <w:u w:val="single"/>
          </w:rPr>
          <w:t>-</w:t>
        </w:r>
      </w:hyperlink>
      <w:hyperlink r:id="rId237" w:history="1">
        <w:r w:rsidR="00CE206D" w:rsidRPr="00932426">
          <w:rPr>
            <w:color w:val="002060"/>
            <w:u w:val="single"/>
          </w:rPr>
          <w:t>Anti</w:t>
        </w:r>
      </w:hyperlink>
      <w:hyperlink r:id="rId238" w:history="1">
        <w:r w:rsidR="00CE206D" w:rsidRPr="00932426">
          <w:rPr>
            <w:color w:val="002060"/>
            <w:u w:val="single"/>
          </w:rPr>
          <w:t>-</w:t>
        </w:r>
      </w:hyperlink>
      <w:hyperlink r:id="rId239" w:history="1">
        <w:r w:rsidR="00CE206D" w:rsidRPr="00932426">
          <w:rPr>
            <w:color w:val="002060"/>
            <w:u w:val="single"/>
          </w:rPr>
          <w:t>Microbial</w:t>
        </w:r>
      </w:hyperlink>
      <w:hyperlink r:id="rId240" w:history="1">
        <w:r w:rsidR="00CE206D" w:rsidRPr="00932426">
          <w:rPr>
            <w:color w:val="002060"/>
            <w:u w:val="single"/>
          </w:rPr>
          <w:t>-</w:t>
        </w:r>
      </w:hyperlink>
      <w:hyperlink r:id="rId241" w:history="1">
        <w:r w:rsidR="00CE206D" w:rsidRPr="00932426">
          <w:rPr>
            <w:color w:val="002060"/>
            <w:u w:val="single"/>
          </w:rPr>
          <w:t>piece</w:t>
        </w:r>
      </w:hyperlink>
      <w:hyperlink r:id="rId242" w:history="1">
        <w:r w:rsidR="00CE206D" w:rsidRPr="00932426">
          <w:rPr>
            <w:color w:val="002060"/>
            <w:u w:val="single"/>
          </w:rPr>
          <w:t>-</w:t>
        </w:r>
      </w:hyperlink>
      <w:hyperlink r:id="rId243" w:history="1">
        <w:r w:rsidR="00CE206D" w:rsidRPr="00932426">
          <w:rPr>
            <w:color w:val="002060"/>
            <w:u w:val="single"/>
          </w:rPr>
          <w:t>Puzzle</w:t>
        </w:r>
      </w:hyperlink>
      <w:hyperlink r:id="rId244" w:history="1">
        <w:r w:rsidR="00CE206D" w:rsidRPr="00932426">
          <w:rPr>
            <w:color w:val="002060"/>
            <w:u w:val="single"/>
          </w:rPr>
          <w:t>/</w:t>
        </w:r>
      </w:hyperlink>
      <w:hyperlink r:id="rId245" w:history="1">
        <w:r w:rsidR="00CE206D" w:rsidRPr="00932426">
          <w:rPr>
            <w:color w:val="002060"/>
            <w:u w:val="single"/>
          </w:rPr>
          <w:t>dp</w:t>
        </w:r>
      </w:hyperlink>
      <w:hyperlink r:id="rId246" w:history="1">
        <w:r w:rsidR="00CE206D" w:rsidRPr="00932426">
          <w:rPr>
            <w:color w:val="002060"/>
            <w:u w:val="single"/>
          </w:rPr>
          <w:t>/</w:t>
        </w:r>
      </w:hyperlink>
      <w:hyperlink r:id="rId247" w:history="1">
        <w:r w:rsidR="00CE206D" w:rsidRPr="00932426">
          <w:rPr>
            <w:color w:val="002060"/>
            <w:u w:val="single"/>
          </w:rPr>
          <w:t>B</w:t>
        </w:r>
      </w:hyperlink>
      <w:hyperlink r:id="rId248" w:history="1">
        <w:r w:rsidR="00CE206D" w:rsidRPr="00932426">
          <w:rPr>
            <w:color w:val="002060"/>
            <w:u w:val="single"/>
          </w:rPr>
          <w:t>0041</w:t>
        </w:r>
      </w:hyperlink>
      <w:hyperlink r:id="rId249" w:history="1">
        <w:r w:rsidR="00CE206D" w:rsidRPr="00932426">
          <w:rPr>
            <w:color w:val="002060"/>
            <w:u w:val="single"/>
          </w:rPr>
          <w:t>FQZMW</w:t>
        </w:r>
      </w:hyperlink>
      <w:hyperlink r:id="rId250" w:history="1">
        <w:r w:rsidR="00CE206D" w:rsidRPr="00932426">
          <w:rPr>
            <w:color w:val="002060"/>
            <w:u w:val="single"/>
          </w:rPr>
          <w:t>/</w:t>
        </w:r>
      </w:hyperlink>
      <w:hyperlink r:id="rId251" w:history="1">
        <w:r w:rsidR="00CE206D" w:rsidRPr="00932426">
          <w:rPr>
            <w:color w:val="002060"/>
            <w:u w:val="single"/>
          </w:rPr>
          <w:t>ref</w:t>
        </w:r>
      </w:hyperlink>
      <w:hyperlink r:id="rId252" w:history="1">
        <w:r w:rsidR="00CE206D" w:rsidRPr="00932426">
          <w:rPr>
            <w:color w:val="002060"/>
            <w:u w:val="single"/>
          </w:rPr>
          <w:t>=</w:t>
        </w:r>
      </w:hyperlink>
      <w:hyperlink r:id="rId253" w:history="1">
        <w:r w:rsidR="00CE206D" w:rsidRPr="00932426">
          <w:rPr>
            <w:color w:val="002060"/>
            <w:u w:val="single"/>
          </w:rPr>
          <w:t>sr</w:t>
        </w:r>
      </w:hyperlink>
      <w:hyperlink r:id="rId254" w:history="1">
        <w:r w:rsidR="00CE206D" w:rsidRPr="00932426">
          <w:rPr>
            <w:color w:val="002060"/>
            <w:u w:val="single"/>
          </w:rPr>
          <w:t>_1_1?</w:t>
        </w:r>
      </w:hyperlink>
      <w:hyperlink r:id="rId255" w:history="1">
        <w:r w:rsidR="00CE206D" w:rsidRPr="00932426">
          <w:rPr>
            <w:color w:val="002060"/>
            <w:u w:val="single"/>
          </w:rPr>
          <w:t>s</w:t>
        </w:r>
      </w:hyperlink>
      <w:hyperlink r:id="rId256" w:history="1">
        <w:r w:rsidR="00CE206D" w:rsidRPr="00932426">
          <w:rPr>
            <w:color w:val="002060"/>
            <w:u w:val="single"/>
          </w:rPr>
          <w:t>=</w:t>
        </w:r>
      </w:hyperlink>
      <w:hyperlink r:id="rId257" w:history="1">
        <w:r w:rsidR="00CE206D" w:rsidRPr="00932426">
          <w:rPr>
            <w:color w:val="002060"/>
            <w:u w:val="single"/>
          </w:rPr>
          <w:t>sporting</w:t>
        </w:r>
      </w:hyperlink>
      <w:hyperlink r:id="rId258" w:history="1">
        <w:r w:rsidR="00CE206D" w:rsidRPr="00932426">
          <w:rPr>
            <w:color w:val="002060"/>
            <w:u w:val="single"/>
          </w:rPr>
          <w:t>-</w:t>
        </w:r>
      </w:hyperlink>
      <w:hyperlink r:id="rId259" w:history="1">
        <w:r w:rsidR="00CE206D" w:rsidRPr="00932426">
          <w:rPr>
            <w:color w:val="002060"/>
            <w:u w:val="single"/>
          </w:rPr>
          <w:t>goods</w:t>
        </w:r>
      </w:hyperlink>
      <w:hyperlink r:id="rId260" w:history="1">
        <w:r w:rsidR="00CE206D" w:rsidRPr="00932426">
          <w:rPr>
            <w:color w:val="002060"/>
            <w:u w:val="single"/>
          </w:rPr>
          <w:t>&amp;</w:t>
        </w:r>
      </w:hyperlink>
      <w:hyperlink r:id="rId261" w:history="1">
        <w:r w:rsidR="00CE206D" w:rsidRPr="00932426">
          <w:rPr>
            <w:color w:val="002060"/>
            <w:u w:val="single"/>
          </w:rPr>
          <w:t>ie</w:t>
        </w:r>
      </w:hyperlink>
      <w:hyperlink r:id="rId262" w:history="1">
        <w:r w:rsidR="00CE206D" w:rsidRPr="00932426">
          <w:rPr>
            <w:color w:val="002060"/>
            <w:u w:val="single"/>
          </w:rPr>
          <w:t>=</w:t>
        </w:r>
      </w:hyperlink>
      <w:hyperlink r:id="rId263" w:history="1">
        <w:r w:rsidR="00CE206D" w:rsidRPr="00932426">
          <w:rPr>
            <w:color w:val="002060"/>
            <w:u w:val="single"/>
          </w:rPr>
          <w:t>UTF</w:t>
        </w:r>
      </w:hyperlink>
      <w:hyperlink r:id="rId264" w:history="1">
        <w:r w:rsidR="00CE206D" w:rsidRPr="00932426">
          <w:rPr>
            <w:color w:val="002060"/>
            <w:u w:val="single"/>
          </w:rPr>
          <w:t>8&amp;</w:t>
        </w:r>
      </w:hyperlink>
      <w:hyperlink r:id="rId265" w:history="1">
        <w:r w:rsidR="00CE206D" w:rsidRPr="00932426">
          <w:rPr>
            <w:color w:val="002060"/>
            <w:u w:val="single"/>
          </w:rPr>
          <w:t>qid</w:t>
        </w:r>
      </w:hyperlink>
      <w:hyperlink r:id="rId266" w:history="1">
        <w:r w:rsidR="00CE206D" w:rsidRPr="00932426">
          <w:rPr>
            <w:color w:val="002060"/>
            <w:u w:val="single"/>
          </w:rPr>
          <w:t>=1330552669&amp;</w:t>
        </w:r>
      </w:hyperlink>
      <w:hyperlink r:id="rId267" w:history="1">
        <w:r w:rsidR="00CE206D" w:rsidRPr="00932426">
          <w:rPr>
            <w:color w:val="002060"/>
            <w:u w:val="single"/>
          </w:rPr>
          <w:t>sr</w:t>
        </w:r>
      </w:hyperlink>
      <w:hyperlink r:id="rId268" w:history="1">
        <w:r w:rsidR="00CE206D" w:rsidRPr="00932426">
          <w:rPr>
            <w:color w:val="002060"/>
            <w:u w:val="single"/>
          </w:rPr>
          <w:t>=1-1</w:t>
        </w:r>
      </w:hyperlink>
    </w:p>
    <w:p w:rsidR="00A77B3E" w:rsidRPr="00932426" w:rsidRDefault="005D620B">
      <w:pPr>
        <w:spacing w:line="480" w:lineRule="auto"/>
        <w:rPr>
          <w:color w:val="002060"/>
          <w:u w:val="single"/>
        </w:rPr>
      </w:pPr>
      <w:hyperlink r:id="rId269" w:history="1">
        <w:r w:rsidR="00CE206D" w:rsidRPr="00932426">
          <w:rPr>
            <w:color w:val="002060"/>
            <w:u w:val="single"/>
          </w:rPr>
          <w:t>http</w:t>
        </w:r>
      </w:hyperlink>
      <w:hyperlink r:id="rId270" w:history="1">
        <w:r w:rsidR="00CE206D" w:rsidRPr="00932426">
          <w:rPr>
            <w:color w:val="002060"/>
            <w:u w:val="single"/>
          </w:rPr>
          <w:t>://</w:t>
        </w:r>
      </w:hyperlink>
      <w:hyperlink r:id="rId271" w:history="1">
        <w:r w:rsidR="00CE206D" w:rsidRPr="00932426">
          <w:rPr>
            <w:color w:val="002060"/>
            <w:u w:val="single"/>
          </w:rPr>
          <w:t>www</w:t>
        </w:r>
      </w:hyperlink>
      <w:hyperlink r:id="rId272" w:history="1">
        <w:r w:rsidR="00CE206D" w:rsidRPr="00932426">
          <w:rPr>
            <w:color w:val="002060"/>
            <w:u w:val="single"/>
          </w:rPr>
          <w:t>.</w:t>
        </w:r>
      </w:hyperlink>
      <w:hyperlink r:id="rId273" w:history="1">
        <w:proofErr w:type="gramStart"/>
        <w:r w:rsidR="00CE206D" w:rsidRPr="00932426">
          <w:rPr>
            <w:color w:val="002060"/>
            <w:u w:val="single"/>
          </w:rPr>
          <w:t>amazon</w:t>
        </w:r>
        <w:proofErr w:type="gramEnd"/>
      </w:hyperlink>
      <w:hyperlink r:id="rId274" w:history="1">
        <w:r w:rsidR="00CE206D" w:rsidRPr="00932426">
          <w:rPr>
            <w:color w:val="002060"/>
            <w:u w:val="single"/>
          </w:rPr>
          <w:t>.</w:t>
        </w:r>
      </w:hyperlink>
      <w:hyperlink r:id="rId275" w:history="1">
        <w:r w:rsidR="00CE206D" w:rsidRPr="00932426">
          <w:rPr>
            <w:color w:val="002060"/>
            <w:u w:val="single"/>
          </w:rPr>
          <w:t>com</w:t>
        </w:r>
      </w:hyperlink>
      <w:hyperlink r:id="rId276" w:history="1">
        <w:r w:rsidR="00CE206D" w:rsidRPr="00932426">
          <w:rPr>
            <w:color w:val="002060"/>
            <w:u w:val="single"/>
          </w:rPr>
          <w:t>/</w:t>
        </w:r>
      </w:hyperlink>
      <w:hyperlink r:id="rId277" w:history="1">
        <w:r w:rsidR="00CE206D" w:rsidRPr="00932426">
          <w:rPr>
            <w:color w:val="002060"/>
            <w:u w:val="single"/>
          </w:rPr>
          <w:t>eWonderWorld</w:t>
        </w:r>
      </w:hyperlink>
      <w:hyperlink r:id="rId278" w:history="1">
        <w:r w:rsidR="00CE206D" w:rsidRPr="00932426">
          <w:rPr>
            <w:color w:val="002060"/>
            <w:u w:val="single"/>
          </w:rPr>
          <w:t>-</w:t>
        </w:r>
      </w:hyperlink>
      <w:hyperlink r:id="rId279" w:history="1">
        <w:r w:rsidR="00CE206D" w:rsidRPr="00932426">
          <w:rPr>
            <w:color w:val="002060"/>
            <w:u w:val="single"/>
          </w:rPr>
          <w:t>Thick</w:t>
        </w:r>
      </w:hyperlink>
      <w:hyperlink r:id="rId280" w:history="1">
        <w:r w:rsidR="00CE206D" w:rsidRPr="00932426">
          <w:rPr>
            <w:color w:val="002060"/>
            <w:u w:val="single"/>
          </w:rPr>
          <w:t>-</w:t>
        </w:r>
      </w:hyperlink>
      <w:hyperlink r:id="rId281" w:history="1">
        <w:r w:rsidR="00CE206D" w:rsidRPr="00932426">
          <w:rPr>
            <w:color w:val="002060"/>
            <w:u w:val="single"/>
          </w:rPr>
          <w:t>Multi</w:t>
        </w:r>
      </w:hyperlink>
      <w:hyperlink r:id="rId282" w:history="1">
        <w:r w:rsidR="00CE206D" w:rsidRPr="00932426">
          <w:rPr>
            <w:color w:val="002060"/>
            <w:u w:val="single"/>
          </w:rPr>
          <w:t>-</w:t>
        </w:r>
      </w:hyperlink>
      <w:hyperlink r:id="rId283" w:history="1">
        <w:r w:rsidR="00CE206D" w:rsidRPr="00932426">
          <w:rPr>
            <w:color w:val="002060"/>
            <w:u w:val="single"/>
          </w:rPr>
          <w:t>purpose</w:t>
        </w:r>
      </w:hyperlink>
      <w:hyperlink r:id="rId284" w:history="1">
        <w:r w:rsidR="00CE206D" w:rsidRPr="00932426">
          <w:rPr>
            <w:color w:val="002060"/>
            <w:u w:val="single"/>
          </w:rPr>
          <w:t>-</w:t>
        </w:r>
      </w:hyperlink>
      <w:hyperlink r:id="rId285" w:history="1">
        <w:r w:rsidR="00CE206D" w:rsidRPr="00932426">
          <w:rPr>
            <w:color w:val="002060"/>
            <w:u w:val="single"/>
          </w:rPr>
          <w:t>Gray</w:t>
        </w:r>
      </w:hyperlink>
      <w:hyperlink r:id="rId286" w:history="1">
        <w:r w:rsidR="00CE206D" w:rsidRPr="00932426">
          <w:rPr>
            <w:color w:val="002060"/>
            <w:u w:val="single"/>
          </w:rPr>
          <w:t>-</w:t>
        </w:r>
      </w:hyperlink>
      <w:hyperlink r:id="rId287" w:history="1">
        <w:r w:rsidR="00CE206D" w:rsidRPr="00932426">
          <w:rPr>
            <w:color w:val="002060"/>
            <w:u w:val="single"/>
          </w:rPr>
          <w:t>Mats</w:t>
        </w:r>
      </w:hyperlink>
      <w:hyperlink r:id="rId288" w:history="1">
        <w:r w:rsidR="00CE206D" w:rsidRPr="00932426">
          <w:rPr>
            <w:color w:val="002060"/>
            <w:u w:val="single"/>
          </w:rPr>
          <w:t>/</w:t>
        </w:r>
      </w:hyperlink>
      <w:hyperlink r:id="rId289" w:history="1">
        <w:r w:rsidR="00CE206D" w:rsidRPr="00932426">
          <w:rPr>
            <w:color w:val="002060"/>
            <w:u w:val="single"/>
          </w:rPr>
          <w:t>dp</w:t>
        </w:r>
      </w:hyperlink>
      <w:hyperlink r:id="rId290" w:history="1">
        <w:r w:rsidR="00CE206D" w:rsidRPr="00932426">
          <w:rPr>
            <w:color w:val="002060"/>
            <w:u w:val="single"/>
          </w:rPr>
          <w:t>/</w:t>
        </w:r>
      </w:hyperlink>
      <w:hyperlink r:id="rId291" w:history="1">
        <w:r w:rsidR="00CE206D" w:rsidRPr="00932426">
          <w:rPr>
            <w:color w:val="002060"/>
            <w:u w:val="single"/>
          </w:rPr>
          <w:t>B</w:t>
        </w:r>
      </w:hyperlink>
      <w:hyperlink r:id="rId292" w:history="1">
        <w:r w:rsidR="00CE206D" w:rsidRPr="00932426">
          <w:rPr>
            <w:color w:val="002060"/>
            <w:u w:val="single"/>
          </w:rPr>
          <w:t>003</w:t>
        </w:r>
      </w:hyperlink>
      <w:hyperlink r:id="rId293" w:history="1">
        <w:r w:rsidR="00CE206D" w:rsidRPr="00932426">
          <w:rPr>
            <w:color w:val="002060"/>
            <w:u w:val="single"/>
          </w:rPr>
          <w:t>TU</w:t>
        </w:r>
      </w:hyperlink>
      <w:hyperlink r:id="rId294" w:history="1">
        <w:r w:rsidR="00CE206D" w:rsidRPr="00932426">
          <w:rPr>
            <w:color w:val="002060"/>
            <w:u w:val="single"/>
          </w:rPr>
          <w:t>3</w:t>
        </w:r>
      </w:hyperlink>
      <w:hyperlink r:id="rId295" w:history="1">
        <w:r w:rsidR="00CE206D" w:rsidRPr="00932426">
          <w:rPr>
            <w:color w:val="002060"/>
            <w:u w:val="single"/>
          </w:rPr>
          <w:t>ZZU</w:t>
        </w:r>
      </w:hyperlink>
      <w:hyperlink r:id="rId296" w:history="1">
        <w:r w:rsidR="00CE206D" w:rsidRPr="00932426">
          <w:rPr>
            <w:color w:val="002060"/>
            <w:u w:val="single"/>
          </w:rPr>
          <w:t>/</w:t>
        </w:r>
      </w:hyperlink>
      <w:hyperlink r:id="rId297" w:history="1">
        <w:r w:rsidR="00CE206D" w:rsidRPr="00932426">
          <w:rPr>
            <w:color w:val="002060"/>
            <w:u w:val="single"/>
          </w:rPr>
          <w:t>ref</w:t>
        </w:r>
      </w:hyperlink>
      <w:hyperlink r:id="rId298" w:history="1">
        <w:r w:rsidR="00CE206D" w:rsidRPr="00932426">
          <w:rPr>
            <w:color w:val="002060"/>
            <w:u w:val="single"/>
          </w:rPr>
          <w:t>=</w:t>
        </w:r>
      </w:hyperlink>
      <w:hyperlink r:id="rId299" w:history="1">
        <w:r w:rsidR="00CE206D" w:rsidRPr="00932426">
          <w:rPr>
            <w:color w:val="002060"/>
            <w:u w:val="single"/>
          </w:rPr>
          <w:t>sr</w:t>
        </w:r>
      </w:hyperlink>
      <w:hyperlink r:id="rId300" w:history="1">
        <w:r w:rsidR="00CE206D" w:rsidRPr="00932426">
          <w:rPr>
            <w:color w:val="002060"/>
            <w:u w:val="single"/>
          </w:rPr>
          <w:t>_1_6?</w:t>
        </w:r>
      </w:hyperlink>
      <w:hyperlink r:id="rId301" w:history="1">
        <w:r w:rsidR="00CE206D" w:rsidRPr="00932426">
          <w:rPr>
            <w:color w:val="002060"/>
            <w:u w:val="single"/>
          </w:rPr>
          <w:t>s</w:t>
        </w:r>
      </w:hyperlink>
      <w:hyperlink r:id="rId302" w:history="1">
        <w:r w:rsidR="00CE206D" w:rsidRPr="00932426">
          <w:rPr>
            <w:color w:val="002060"/>
            <w:u w:val="single"/>
          </w:rPr>
          <w:t>=</w:t>
        </w:r>
      </w:hyperlink>
      <w:hyperlink r:id="rId303" w:history="1">
        <w:r w:rsidR="00CE206D" w:rsidRPr="00932426">
          <w:rPr>
            <w:color w:val="002060"/>
            <w:u w:val="single"/>
          </w:rPr>
          <w:t>sporting</w:t>
        </w:r>
      </w:hyperlink>
      <w:hyperlink r:id="rId304" w:history="1">
        <w:r w:rsidR="00CE206D" w:rsidRPr="00932426">
          <w:rPr>
            <w:color w:val="002060"/>
            <w:u w:val="single"/>
          </w:rPr>
          <w:t>-</w:t>
        </w:r>
      </w:hyperlink>
      <w:hyperlink r:id="rId305" w:history="1">
        <w:r w:rsidR="00CE206D" w:rsidRPr="00932426">
          <w:rPr>
            <w:color w:val="002060"/>
            <w:u w:val="single"/>
          </w:rPr>
          <w:t>goods</w:t>
        </w:r>
      </w:hyperlink>
      <w:hyperlink r:id="rId306" w:history="1">
        <w:r w:rsidR="00CE206D" w:rsidRPr="00932426">
          <w:rPr>
            <w:color w:val="002060"/>
            <w:u w:val="single"/>
          </w:rPr>
          <w:t>&amp;</w:t>
        </w:r>
      </w:hyperlink>
      <w:hyperlink r:id="rId307" w:history="1">
        <w:r w:rsidR="00CE206D" w:rsidRPr="00932426">
          <w:rPr>
            <w:color w:val="002060"/>
            <w:u w:val="single"/>
          </w:rPr>
          <w:t>ie</w:t>
        </w:r>
      </w:hyperlink>
      <w:hyperlink r:id="rId308" w:history="1">
        <w:r w:rsidR="00CE206D" w:rsidRPr="00932426">
          <w:rPr>
            <w:color w:val="002060"/>
            <w:u w:val="single"/>
          </w:rPr>
          <w:t>=</w:t>
        </w:r>
      </w:hyperlink>
      <w:hyperlink r:id="rId309" w:history="1">
        <w:r w:rsidR="00CE206D" w:rsidRPr="00932426">
          <w:rPr>
            <w:color w:val="002060"/>
            <w:u w:val="single"/>
          </w:rPr>
          <w:t>UTF</w:t>
        </w:r>
      </w:hyperlink>
      <w:hyperlink r:id="rId310" w:history="1">
        <w:r w:rsidR="00CE206D" w:rsidRPr="00932426">
          <w:rPr>
            <w:color w:val="002060"/>
            <w:u w:val="single"/>
          </w:rPr>
          <w:t>8&amp;</w:t>
        </w:r>
      </w:hyperlink>
      <w:hyperlink r:id="rId311" w:history="1">
        <w:r w:rsidR="00CE206D" w:rsidRPr="00932426">
          <w:rPr>
            <w:color w:val="002060"/>
            <w:u w:val="single"/>
          </w:rPr>
          <w:t>qid</w:t>
        </w:r>
      </w:hyperlink>
      <w:hyperlink r:id="rId312" w:history="1">
        <w:r w:rsidR="00CE206D" w:rsidRPr="00932426">
          <w:rPr>
            <w:color w:val="002060"/>
            <w:u w:val="single"/>
          </w:rPr>
          <w:t>=1330552669&amp;</w:t>
        </w:r>
      </w:hyperlink>
      <w:hyperlink r:id="rId313" w:history="1">
        <w:r w:rsidR="00CE206D" w:rsidRPr="00932426">
          <w:rPr>
            <w:color w:val="002060"/>
            <w:u w:val="single"/>
          </w:rPr>
          <w:t>sr</w:t>
        </w:r>
      </w:hyperlink>
      <w:hyperlink r:id="rId314" w:history="1">
        <w:r w:rsidR="00CE206D" w:rsidRPr="00932426">
          <w:rPr>
            <w:color w:val="002060"/>
            <w:u w:val="single"/>
          </w:rPr>
          <w:t>=1-6</w:t>
        </w:r>
      </w:hyperlink>
    </w:p>
    <w:p w:rsidR="00A77B3E" w:rsidRPr="00932426" w:rsidRDefault="00932426">
      <w:pPr>
        <w:spacing w:line="480" w:lineRule="auto"/>
        <w:rPr>
          <w:color w:val="002060"/>
        </w:rPr>
      </w:pPr>
      <w:hyperlink r:id="rId315" w:history="1">
        <w:r w:rsidR="00CE206D" w:rsidRPr="00932426">
          <w:rPr>
            <w:rStyle w:val="Hyperlink"/>
            <w:color w:val="002060"/>
          </w:rPr>
          <w:t>http://www.amazon.com/YogaAccessories-Extra-Thick-Density-Phthalate/dp/B000PUIT0S/ref=sr_1_1?ie=UTF8&amp;qid=1330552366&amp;sr=8-1</w:t>
        </w:r>
      </w:hyperlink>
    </w:p>
    <w:p w:rsidR="00A77B3E" w:rsidRPr="00932426" w:rsidRDefault="00A77B3E">
      <w:pPr>
        <w:spacing w:line="480" w:lineRule="auto"/>
        <w:rPr>
          <w:color w:val="002060"/>
          <w:u w:val="single"/>
        </w:rPr>
      </w:pPr>
    </w:p>
    <w:sectPr w:rsidR="00A77B3E" w:rsidRPr="00932426" w:rsidSect="005D620B">
      <w:footerReference w:type="default" r:id="rId316"/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1788" w:rsidRDefault="00AD1788">
      <w:r>
        <w:separator/>
      </w:r>
    </w:p>
  </w:endnote>
  <w:endnote w:type="continuationSeparator" w:id="0">
    <w:p w:rsidR="00AD1788" w:rsidRDefault="00AD17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75D7E" w:rsidRDefault="00975D7E">
    <w:pPr>
      <w:jc w:val="right"/>
    </w:pPr>
    <w:fldSimple w:instr="PAGE">
      <w:r w:rsidR="00932426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1788" w:rsidRDefault="00AD1788">
      <w:r>
        <w:separator/>
      </w:r>
    </w:p>
  </w:footnote>
  <w:footnote w:type="continuationSeparator" w:id="0">
    <w:p w:rsidR="00AD1788" w:rsidRDefault="00AD178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284E0FC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B232C83C">
      <w:start w:val="1"/>
      <w:numFmt w:val="bullet"/>
      <w:lvlText w:val="●"/>
      <w:lvlJc w:val="left"/>
      <w:pPr>
        <w:tabs>
          <w:tab w:val="num" w:pos="0"/>
        </w:tabs>
        <w:ind w:left="108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5FB4FF00">
      <w:start w:val="1"/>
      <w:numFmt w:val="bullet"/>
      <w:lvlText w:val="●"/>
      <w:lvlJc w:val="right"/>
      <w:pPr>
        <w:tabs>
          <w:tab w:val="num" w:pos="0"/>
        </w:tabs>
        <w:ind w:left="1440" w:firstLine="54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25CC7016">
      <w:start w:val="1"/>
      <w:numFmt w:val="bullet"/>
      <w:lvlText w:val="●"/>
      <w:lvlJc w:val="left"/>
      <w:pPr>
        <w:tabs>
          <w:tab w:val="num" w:pos="0"/>
        </w:tabs>
        <w:ind w:left="252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9E1ABE4E">
      <w:start w:val="1"/>
      <w:numFmt w:val="bullet"/>
      <w:lvlText w:val="●"/>
      <w:lvlJc w:val="left"/>
      <w:pPr>
        <w:tabs>
          <w:tab w:val="num" w:pos="0"/>
        </w:tabs>
        <w:ind w:left="324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381021A4">
      <w:start w:val="1"/>
      <w:numFmt w:val="bullet"/>
      <w:lvlText w:val="●"/>
      <w:lvlJc w:val="right"/>
      <w:pPr>
        <w:tabs>
          <w:tab w:val="num" w:pos="0"/>
        </w:tabs>
        <w:ind w:left="2520" w:firstLine="162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DF927E0A">
      <w:start w:val="1"/>
      <w:numFmt w:val="bullet"/>
      <w:lvlText w:val="●"/>
      <w:lvlJc w:val="left"/>
      <w:pPr>
        <w:tabs>
          <w:tab w:val="num" w:pos="0"/>
        </w:tabs>
        <w:ind w:left="468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EC76EF9C">
      <w:start w:val="1"/>
      <w:numFmt w:val="bullet"/>
      <w:lvlText w:val="●"/>
      <w:lvlJc w:val="left"/>
      <w:pPr>
        <w:tabs>
          <w:tab w:val="num" w:pos="0"/>
        </w:tabs>
        <w:ind w:left="540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C6646FDE">
      <w:start w:val="1"/>
      <w:numFmt w:val="bullet"/>
      <w:lvlText w:val="●"/>
      <w:lvlJc w:val="right"/>
      <w:pPr>
        <w:tabs>
          <w:tab w:val="num" w:pos="0"/>
        </w:tabs>
        <w:ind w:left="3600" w:firstLine="270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1">
    <w:nsid w:val="00000002"/>
    <w:multiLevelType w:val="hybridMultilevel"/>
    <w:tmpl w:val="00000002"/>
    <w:lvl w:ilvl="0" w:tplc="2E201042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00E6FA06">
      <w:start w:val="1"/>
      <w:numFmt w:val="bullet"/>
      <w:lvlText w:val="●"/>
      <w:lvlJc w:val="left"/>
      <w:pPr>
        <w:tabs>
          <w:tab w:val="num" w:pos="0"/>
        </w:tabs>
        <w:ind w:left="108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4F247110">
      <w:start w:val="1"/>
      <w:numFmt w:val="bullet"/>
      <w:lvlText w:val="●"/>
      <w:lvlJc w:val="right"/>
      <w:pPr>
        <w:tabs>
          <w:tab w:val="num" w:pos="0"/>
        </w:tabs>
        <w:ind w:left="1440" w:firstLine="54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E12E6036">
      <w:start w:val="1"/>
      <w:numFmt w:val="bullet"/>
      <w:lvlText w:val="●"/>
      <w:lvlJc w:val="left"/>
      <w:pPr>
        <w:tabs>
          <w:tab w:val="num" w:pos="0"/>
        </w:tabs>
        <w:ind w:left="252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58008EBE">
      <w:start w:val="1"/>
      <w:numFmt w:val="bullet"/>
      <w:lvlText w:val="●"/>
      <w:lvlJc w:val="left"/>
      <w:pPr>
        <w:tabs>
          <w:tab w:val="num" w:pos="0"/>
        </w:tabs>
        <w:ind w:left="324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73528AE6">
      <w:start w:val="1"/>
      <w:numFmt w:val="bullet"/>
      <w:lvlText w:val="●"/>
      <w:lvlJc w:val="right"/>
      <w:pPr>
        <w:tabs>
          <w:tab w:val="num" w:pos="0"/>
        </w:tabs>
        <w:ind w:left="2520" w:firstLine="162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314A2D56">
      <w:start w:val="1"/>
      <w:numFmt w:val="bullet"/>
      <w:lvlText w:val="●"/>
      <w:lvlJc w:val="left"/>
      <w:pPr>
        <w:tabs>
          <w:tab w:val="num" w:pos="0"/>
        </w:tabs>
        <w:ind w:left="468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CBA2BD82">
      <w:start w:val="1"/>
      <w:numFmt w:val="bullet"/>
      <w:lvlText w:val="●"/>
      <w:lvlJc w:val="left"/>
      <w:pPr>
        <w:tabs>
          <w:tab w:val="num" w:pos="0"/>
        </w:tabs>
        <w:ind w:left="540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978A19CC">
      <w:start w:val="1"/>
      <w:numFmt w:val="bullet"/>
      <w:lvlText w:val="●"/>
      <w:lvlJc w:val="right"/>
      <w:pPr>
        <w:tabs>
          <w:tab w:val="num" w:pos="0"/>
        </w:tabs>
        <w:ind w:left="3600" w:firstLine="270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2">
    <w:nsid w:val="00000003"/>
    <w:multiLevelType w:val="hybridMultilevel"/>
    <w:tmpl w:val="00000003"/>
    <w:lvl w:ilvl="0" w:tplc="F320BCA6">
      <w:start w:val="1"/>
      <w:numFmt w:val="bullet"/>
      <w:lvlText w:val="●"/>
      <w:lvlJc w:val="left"/>
      <w:pPr>
        <w:tabs>
          <w:tab w:val="num" w:pos="0"/>
        </w:tabs>
        <w:ind w:left="720" w:hanging="36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CBF04FA8">
      <w:start w:val="1"/>
      <w:numFmt w:val="bullet"/>
      <w:lvlText w:val="●"/>
      <w:lvlJc w:val="left"/>
      <w:pPr>
        <w:tabs>
          <w:tab w:val="num" w:pos="0"/>
        </w:tabs>
        <w:ind w:left="108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6D08431A">
      <w:start w:val="1"/>
      <w:numFmt w:val="bullet"/>
      <w:lvlText w:val="●"/>
      <w:lvlJc w:val="right"/>
      <w:pPr>
        <w:tabs>
          <w:tab w:val="num" w:pos="0"/>
        </w:tabs>
        <w:ind w:left="1440" w:firstLine="54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CAF6E8FE">
      <w:start w:val="1"/>
      <w:numFmt w:val="bullet"/>
      <w:lvlText w:val="●"/>
      <w:lvlJc w:val="left"/>
      <w:pPr>
        <w:tabs>
          <w:tab w:val="num" w:pos="0"/>
        </w:tabs>
        <w:ind w:left="252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D556E1CE">
      <w:start w:val="1"/>
      <w:numFmt w:val="bullet"/>
      <w:lvlText w:val="●"/>
      <w:lvlJc w:val="left"/>
      <w:pPr>
        <w:tabs>
          <w:tab w:val="num" w:pos="0"/>
        </w:tabs>
        <w:ind w:left="324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5D9448EA">
      <w:start w:val="1"/>
      <w:numFmt w:val="bullet"/>
      <w:lvlText w:val="●"/>
      <w:lvlJc w:val="right"/>
      <w:pPr>
        <w:tabs>
          <w:tab w:val="num" w:pos="0"/>
        </w:tabs>
        <w:ind w:left="2520" w:firstLine="162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8F12076C">
      <w:start w:val="1"/>
      <w:numFmt w:val="bullet"/>
      <w:lvlText w:val="●"/>
      <w:lvlJc w:val="left"/>
      <w:pPr>
        <w:tabs>
          <w:tab w:val="num" w:pos="0"/>
        </w:tabs>
        <w:ind w:left="468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00261084">
      <w:start w:val="1"/>
      <w:numFmt w:val="bullet"/>
      <w:lvlText w:val="●"/>
      <w:lvlJc w:val="left"/>
      <w:pPr>
        <w:tabs>
          <w:tab w:val="num" w:pos="0"/>
        </w:tabs>
        <w:ind w:left="540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00AC0FCE">
      <w:start w:val="1"/>
      <w:numFmt w:val="bullet"/>
      <w:lvlText w:val="●"/>
      <w:lvlJc w:val="right"/>
      <w:pPr>
        <w:tabs>
          <w:tab w:val="num" w:pos="0"/>
        </w:tabs>
        <w:ind w:left="3600" w:firstLine="270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3">
    <w:nsid w:val="00000004"/>
    <w:multiLevelType w:val="hybridMultilevel"/>
    <w:tmpl w:val="00000004"/>
    <w:lvl w:ilvl="0" w:tplc="7AD49E06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1" w:tplc="C20A7E10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2" w:tplc="A544B920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3" w:tplc="9612D946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4" w:tplc="F1085494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5" w:tplc="1D64CD84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6" w:tplc="BD04EA7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7" w:tplc="34A298E0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8" w:tplc="5E44F0FE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</w:abstractNum>
  <w:abstractNum w:abstractNumId="4">
    <w:nsid w:val="00000005"/>
    <w:multiLevelType w:val="hybridMultilevel"/>
    <w:tmpl w:val="00000005"/>
    <w:lvl w:ilvl="0" w:tplc="600283FE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1" w:tplc="445042FE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2" w:tplc="9D08A622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3" w:tplc="FD2AF802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4" w:tplc="F74A7BFA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5" w:tplc="C36CAA36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6" w:tplc="8EB09DD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7" w:tplc="BE50937E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  <w:lvl w:ilvl="8" w:tplc="C68EEB9A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imes New Roman" w:eastAsia="Times New Roman" w:hAnsi="Times New Roman" w:cs="Times New Roman"/>
        <w:b w:val="0"/>
        <w:bCs w:val="0"/>
        <w:i w:val="0"/>
        <w:iCs w:val="0"/>
        <w:strike w:val="0"/>
        <w:color w:val="000000"/>
        <w:sz w:val="24"/>
        <w:szCs w:val="24"/>
        <w:u w:val="none"/>
      </w:rPr>
    </w:lvl>
  </w:abstractNum>
  <w:abstractNum w:abstractNumId="5">
    <w:nsid w:val="00000006"/>
    <w:multiLevelType w:val="hybridMultilevel"/>
    <w:tmpl w:val="00000006"/>
    <w:lvl w:ilvl="0" w:tplc="B814545C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1" w:tplc="BFD2556E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2" w:tplc="F1108D06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3" w:tplc="B9C8E60A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4" w:tplc="A1F6EA3C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5" w:tplc="C4E8B188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6" w:tplc="2CEC9F36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7" w:tplc="6846D28E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8" w:tplc="2B78F788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</w:abstractNum>
  <w:abstractNum w:abstractNumId="6">
    <w:nsid w:val="00000007"/>
    <w:multiLevelType w:val="hybridMultilevel"/>
    <w:tmpl w:val="00000007"/>
    <w:lvl w:ilvl="0" w:tplc="345C08F8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1" w:tplc="84041F5A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2" w:tplc="10C6F9D4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3" w:tplc="ED9CFDDA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4" w:tplc="3912B2A8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5" w:tplc="806AD934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6" w:tplc="5C14CCE0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7" w:tplc="56B4B696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8" w:tplc="12C43F4C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</w:abstractNum>
  <w:abstractNum w:abstractNumId="7">
    <w:nsid w:val="00000008"/>
    <w:multiLevelType w:val="hybridMultilevel"/>
    <w:tmpl w:val="00000008"/>
    <w:lvl w:ilvl="0" w:tplc="0054D37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1" w:tplc="88966C5E">
      <w:start w:val="1"/>
      <w:numFmt w:val="bullet"/>
      <w:lvlText w:val="●"/>
      <w:lvlJc w:val="left"/>
      <w:pPr>
        <w:tabs>
          <w:tab w:val="num" w:pos="1080"/>
        </w:tabs>
        <w:ind w:left="1080" w:firstLine="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2" w:tplc="B96256E8">
      <w:start w:val="1"/>
      <w:numFmt w:val="bullet"/>
      <w:lvlText w:val="●"/>
      <w:lvlJc w:val="right"/>
      <w:pPr>
        <w:tabs>
          <w:tab w:val="num" w:pos="1440"/>
        </w:tabs>
        <w:ind w:left="1440" w:firstLine="54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3" w:tplc="6FEC1DF6">
      <w:start w:val="1"/>
      <w:numFmt w:val="bullet"/>
      <w:lvlText w:val="●"/>
      <w:lvlJc w:val="left"/>
      <w:pPr>
        <w:tabs>
          <w:tab w:val="num" w:pos="1800"/>
        </w:tabs>
        <w:ind w:left="1800" w:firstLine="72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4" w:tplc="B156BE36">
      <w:start w:val="1"/>
      <w:numFmt w:val="bullet"/>
      <w:lvlText w:val="●"/>
      <w:lvlJc w:val="left"/>
      <w:pPr>
        <w:tabs>
          <w:tab w:val="num" w:pos="2160"/>
        </w:tabs>
        <w:ind w:left="2160" w:firstLine="108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5" w:tplc="B3D0E016">
      <w:start w:val="1"/>
      <w:numFmt w:val="bullet"/>
      <w:lvlText w:val="●"/>
      <w:lvlJc w:val="right"/>
      <w:pPr>
        <w:tabs>
          <w:tab w:val="num" w:pos="2520"/>
        </w:tabs>
        <w:ind w:left="2520" w:firstLine="162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6" w:tplc="63460BC4">
      <w:start w:val="1"/>
      <w:numFmt w:val="bullet"/>
      <w:lvlText w:val="●"/>
      <w:lvlJc w:val="left"/>
      <w:pPr>
        <w:tabs>
          <w:tab w:val="num" w:pos="2880"/>
        </w:tabs>
        <w:ind w:left="2880" w:firstLine="180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7" w:tplc="AEA20230">
      <w:start w:val="1"/>
      <w:numFmt w:val="bullet"/>
      <w:lvlText w:val="●"/>
      <w:lvlJc w:val="left"/>
      <w:pPr>
        <w:tabs>
          <w:tab w:val="num" w:pos="3240"/>
        </w:tabs>
        <w:ind w:left="3240" w:firstLine="216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  <w:lvl w:ilvl="8" w:tplc="4FA86538">
      <w:start w:val="1"/>
      <w:numFmt w:val="bullet"/>
      <w:lvlText w:val="●"/>
      <w:lvlJc w:val="right"/>
      <w:pPr>
        <w:tabs>
          <w:tab w:val="num" w:pos="3600"/>
        </w:tabs>
        <w:ind w:left="3600" w:firstLine="2700"/>
      </w:pPr>
      <w:rPr>
        <w:rFonts w:ascii="Verdana" w:eastAsia="Verdana" w:hAnsi="Verdana" w:cs="Verdana"/>
        <w:b w:val="0"/>
        <w:bCs w:val="0"/>
        <w:i w:val="0"/>
        <w:iCs w:val="0"/>
        <w:strike w:val="0"/>
        <w:color w:val="000000"/>
        <w:sz w:val="20"/>
        <w:szCs w:val="20"/>
        <w:u w:val="none"/>
      </w:rPr>
    </w:lvl>
  </w:abstractNum>
  <w:abstractNum w:abstractNumId="8">
    <w:nsid w:val="00000009"/>
    <w:multiLevelType w:val="hybridMultilevel"/>
    <w:tmpl w:val="00000009"/>
    <w:lvl w:ilvl="0" w:tplc="EE0CF23C">
      <w:start w:val="1"/>
      <w:numFmt w:val="bullet"/>
      <w:lvlText w:val="●"/>
      <w:lvlJc w:val="left"/>
      <w:pPr>
        <w:tabs>
          <w:tab w:val="num" w:pos="360"/>
        </w:tabs>
        <w:ind w:left="72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1" w:tplc="A62ED8B0">
      <w:start w:val="1"/>
      <w:numFmt w:val="bullet"/>
      <w:lvlText w:val="○"/>
      <w:lvlJc w:val="left"/>
      <w:pPr>
        <w:tabs>
          <w:tab w:val="num" w:pos="1080"/>
        </w:tabs>
        <w:ind w:left="144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2" w:tplc="74625AD6">
      <w:start w:val="1"/>
      <w:numFmt w:val="bullet"/>
      <w:lvlText w:val="■"/>
      <w:lvlJc w:val="right"/>
      <w:pPr>
        <w:tabs>
          <w:tab w:val="num" w:pos="1800"/>
        </w:tabs>
        <w:ind w:left="2160" w:hanging="1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3" w:tplc="3CF050E8">
      <w:start w:val="1"/>
      <w:numFmt w:val="bullet"/>
      <w:lvlText w:val="●"/>
      <w:lvlJc w:val="left"/>
      <w:pPr>
        <w:tabs>
          <w:tab w:val="num" w:pos="2520"/>
        </w:tabs>
        <w:ind w:left="288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4" w:tplc="50E28348">
      <w:start w:val="1"/>
      <w:numFmt w:val="bullet"/>
      <w:lvlText w:val="○"/>
      <w:lvlJc w:val="left"/>
      <w:pPr>
        <w:tabs>
          <w:tab w:val="num" w:pos="3240"/>
        </w:tabs>
        <w:ind w:left="360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5" w:tplc="E174CE80">
      <w:start w:val="1"/>
      <w:numFmt w:val="bullet"/>
      <w:lvlText w:val="■"/>
      <w:lvlJc w:val="right"/>
      <w:pPr>
        <w:tabs>
          <w:tab w:val="num" w:pos="3960"/>
        </w:tabs>
        <w:ind w:left="4320" w:hanging="1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6" w:tplc="BF827062">
      <w:start w:val="1"/>
      <w:numFmt w:val="bullet"/>
      <w:lvlText w:val="●"/>
      <w:lvlJc w:val="left"/>
      <w:pPr>
        <w:tabs>
          <w:tab w:val="num" w:pos="4680"/>
        </w:tabs>
        <w:ind w:left="504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7" w:tplc="EEAA7900">
      <w:start w:val="1"/>
      <w:numFmt w:val="bullet"/>
      <w:lvlText w:val="○"/>
      <w:lvlJc w:val="left"/>
      <w:pPr>
        <w:tabs>
          <w:tab w:val="num" w:pos="5400"/>
        </w:tabs>
        <w:ind w:left="5760" w:hanging="36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  <w:lvl w:ilvl="8" w:tplc="6B1201BC">
      <w:start w:val="1"/>
      <w:numFmt w:val="bullet"/>
      <w:lvlText w:val="■"/>
      <w:lvlJc w:val="right"/>
      <w:pPr>
        <w:tabs>
          <w:tab w:val="num" w:pos="6120"/>
        </w:tabs>
        <w:ind w:left="6480" w:hanging="180"/>
      </w:pPr>
      <w:rPr>
        <w:rFonts w:ascii="Times New Roman" w:eastAsia="Times New Roman" w:hAnsi="Times New Roman" w:cs="Times New Roman"/>
        <w:b/>
        <w:bCs/>
        <w:i w:val="0"/>
        <w:iCs w:val="0"/>
        <w:strike w:val="0"/>
        <w:color w:val="000000"/>
        <w:sz w:val="24"/>
        <w:szCs w:val="24"/>
        <w:u w:val="none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77B3E"/>
    <w:rsid w:val="00415C64"/>
    <w:rsid w:val="005D620B"/>
    <w:rsid w:val="00617F8D"/>
    <w:rsid w:val="007248FF"/>
    <w:rsid w:val="00932426"/>
    <w:rsid w:val="00975D7E"/>
    <w:rsid w:val="00A77B3E"/>
    <w:rsid w:val="00AD1788"/>
    <w:rsid w:val="00B614A9"/>
    <w:rsid w:val="00CE206D"/>
    <w:rsid w:val="00D410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D620B"/>
    <w:rPr>
      <w:color w:val="000000"/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next w:val="Normal"/>
    <w:qFormat/>
    <w:rsid w:val="00EF7B96"/>
    <w:pPr>
      <w:spacing w:before="240" w:after="60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EF7B96"/>
    <w:p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EF7B96"/>
    <w:p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EF7B96"/>
    <w:pPr>
      <w:spacing w:before="480" w:after="120"/>
    </w:pPr>
    <w:rPr>
      <w:b/>
      <w:bCs/>
      <w:sz w:val="72"/>
      <w:szCs w:val="72"/>
    </w:rPr>
  </w:style>
  <w:style w:type="paragraph" w:styleId="Subtitle">
    <w:name w:val="Subtitle"/>
    <w:basedOn w:val="Normal"/>
    <w:qFormat/>
    <w:rsid w:val="00EF7B96"/>
    <w:pPr>
      <w:spacing w:before="360" w:after="80"/>
    </w:pPr>
    <w:rPr>
      <w:rFonts w:ascii="Georgia" w:eastAsia="Georgia" w:hAnsi="Georgia" w:cs="Georgia"/>
      <w:i/>
      <w:iCs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rsid w:val="00D410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410E7"/>
    <w:rPr>
      <w:rFonts w:ascii="Tahoma" w:hAnsi="Tahoma" w:cs="Tahoma"/>
      <w:color w:val="000000"/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sid w:val="00B614A9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rsid w:val="0093242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science.howstuffworks.com/environmental/green-science/house-music-energy-crisis1.htm" TargetMode="External"/><Relationship Id="rId299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03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1" Type="http://schemas.openxmlformats.org/officeDocument/2006/relationships/image" Target="media/image14.jpeg"/><Relationship Id="rId42" Type="http://schemas.openxmlformats.org/officeDocument/2006/relationships/hyperlink" Target="http://ourworld.unu.edu/en/lets_generate_electricity_by_walking/" TargetMode="External"/><Relationship Id="rId63" Type="http://schemas.openxmlformats.org/officeDocument/2006/relationships/hyperlink" Target="http://emilychang.com/2009/01/generate-electricity-by-walking/" TargetMode="External"/><Relationship Id="rId84" Type="http://schemas.openxmlformats.org/officeDocument/2006/relationships/hyperlink" Target="http://www.geekosystem.com/pavgen-sidewalk-tiles/" TargetMode="External"/><Relationship Id="rId138" Type="http://schemas.openxmlformats.org/officeDocument/2006/relationships/hyperlink" Target="http://www.hughesresearch.co.uk/index.php" TargetMode="External"/><Relationship Id="rId159" Type="http://schemas.openxmlformats.org/officeDocument/2006/relationships/hyperlink" Target="http://spectrum.ieee.org/green-tech/mass-transit/startups-try-to-capture-road-traffics-excess-energy" TargetMode="External"/><Relationship Id="rId170" Type="http://schemas.openxmlformats.org/officeDocument/2006/relationships/hyperlink" Target="http://spectrum.ieee.org/green-tech/mass-transit/startups-try-to-capture-road-traffics-excess-energy" TargetMode="External"/><Relationship Id="rId191" Type="http://schemas.openxmlformats.org/officeDocument/2006/relationships/hyperlink" Target="http://www.youtube.com/watch?v=Eam1-9FDD-Y" TargetMode="External"/><Relationship Id="rId205" Type="http://schemas.openxmlformats.org/officeDocument/2006/relationships/hyperlink" Target="http://www.youtube.com/watch?v=Eam1-9FDD-Y" TargetMode="External"/><Relationship Id="rId226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47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107" Type="http://schemas.openxmlformats.org/officeDocument/2006/relationships/hyperlink" Target="http://www.alternative-energy-news.info/human-power-is-the-future/" TargetMode="External"/><Relationship Id="rId268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89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11" Type="http://schemas.openxmlformats.org/officeDocument/2006/relationships/image" Target="media/image4.jpeg"/><Relationship Id="rId32" Type="http://schemas.openxmlformats.org/officeDocument/2006/relationships/hyperlink" Target="http://ourworld.unu.edu/en/lets_generate_electricity_by_walking/" TargetMode="External"/><Relationship Id="rId53" Type="http://schemas.openxmlformats.org/officeDocument/2006/relationships/hyperlink" Target="http://en.wikipedia.org/wiki/Peizoelctric" TargetMode="External"/><Relationship Id="rId74" Type="http://schemas.openxmlformats.org/officeDocument/2006/relationships/hyperlink" Target="http://www.pavgen.com/" TargetMode="External"/><Relationship Id="rId128" Type="http://schemas.openxmlformats.org/officeDocument/2006/relationships/hyperlink" Target="http://science.howstuffworks.com/environmental/green-science/house-music-energy-crisis1.htm" TargetMode="External"/><Relationship Id="rId149" Type="http://schemas.openxmlformats.org/officeDocument/2006/relationships/hyperlink" Target="http://spectrum.ieee.org/green-tech/mass-transit/startups-try-to-capture-road-traffics-excess-energy" TargetMode="External"/><Relationship Id="rId314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www.alternative-energy-news.info/human-power-is-the-future/" TargetMode="External"/><Relationship Id="rId160" Type="http://schemas.openxmlformats.org/officeDocument/2006/relationships/hyperlink" Target="http://spectrum.ieee.org/green-tech/mass-transit/startups-try-to-capture-road-traffics-excess-energy" TargetMode="External"/><Relationship Id="rId181" Type="http://schemas.openxmlformats.org/officeDocument/2006/relationships/hyperlink" Target="http://www.technologyreview.com/energy/24428/" TargetMode="External"/><Relationship Id="rId216" Type="http://schemas.openxmlformats.org/officeDocument/2006/relationships/hyperlink" Target="http://www.youtube.com/watch?v=YFITXmzB9EI&amp;feature=related" TargetMode="External"/><Relationship Id="rId237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58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79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2" Type="http://schemas.openxmlformats.org/officeDocument/2006/relationships/image" Target="media/image15.jpeg"/><Relationship Id="rId43" Type="http://schemas.openxmlformats.org/officeDocument/2006/relationships/hyperlink" Target="http://en.wikipedia.org/wiki/Peizoelctric" TargetMode="External"/><Relationship Id="rId64" Type="http://schemas.openxmlformats.org/officeDocument/2006/relationships/hyperlink" Target="http://emilychang.com/2009/01/generate-electricity-by-walking/" TargetMode="External"/><Relationship Id="rId118" Type="http://schemas.openxmlformats.org/officeDocument/2006/relationships/hyperlink" Target="http://science.howstuffworks.com/environmental/green-science/house-music-energy-crisis1.htm" TargetMode="External"/><Relationship Id="rId139" Type="http://schemas.openxmlformats.org/officeDocument/2006/relationships/hyperlink" Target="http://www.hughesresearch.co.uk/index.php" TargetMode="External"/><Relationship Id="rId290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04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85" Type="http://schemas.openxmlformats.org/officeDocument/2006/relationships/hyperlink" Target="http://www.geekosystem.com/pavgen-sidewalk-tiles/" TargetMode="External"/><Relationship Id="rId150" Type="http://schemas.openxmlformats.org/officeDocument/2006/relationships/hyperlink" Target="http://spectrum.ieee.org/green-tech/mass-transit/startups-try-to-capture-road-traffics-excess-energy" TargetMode="External"/><Relationship Id="rId171" Type="http://schemas.openxmlformats.org/officeDocument/2006/relationships/hyperlink" Target="http://spectrum.ieee.org/green-tech/mass-transit/startups-try-to-capture-road-traffics-excess-energy" TargetMode="External"/><Relationship Id="rId192" Type="http://schemas.openxmlformats.org/officeDocument/2006/relationships/hyperlink" Target="http://www.youtube.com/watch?v=Eam1-9FDD-Y" TargetMode="External"/><Relationship Id="rId206" Type="http://schemas.openxmlformats.org/officeDocument/2006/relationships/hyperlink" Target="http://www.youtube.com/watch?v=YFITXmzB9EI&amp;feature=related" TargetMode="External"/><Relationship Id="rId227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48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69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12" Type="http://schemas.openxmlformats.org/officeDocument/2006/relationships/image" Target="media/image5.jpeg"/><Relationship Id="rId33" Type="http://schemas.openxmlformats.org/officeDocument/2006/relationships/hyperlink" Target="http://ourworld.unu.edu/en/lets_generate_electricity_by_walking/" TargetMode="External"/><Relationship Id="rId108" Type="http://schemas.openxmlformats.org/officeDocument/2006/relationships/hyperlink" Target="http://www.alternative-energy-news.info/human-power-is-the-future/" TargetMode="External"/><Relationship Id="rId129" Type="http://schemas.openxmlformats.org/officeDocument/2006/relationships/hyperlink" Target="http://science.howstuffworks.com/environmental/green-science/house-music-energy-crisis1.htm" TargetMode="External"/><Relationship Id="rId280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15" Type="http://schemas.openxmlformats.org/officeDocument/2006/relationships/hyperlink" Target="http://www.amazon.com/YogaAccessories-Extra-Thick-Density-Phthalate/dp/B000PUIT0S/ref=sr_1_1?ie=UTF8&amp;qid=1330552366&amp;sr=8-1" TargetMode="External"/><Relationship Id="rId54" Type="http://schemas.openxmlformats.org/officeDocument/2006/relationships/hyperlink" Target="http://emilychang.com/2009/01/generate-electricity-by-walking/" TargetMode="External"/><Relationship Id="rId75" Type="http://schemas.openxmlformats.org/officeDocument/2006/relationships/hyperlink" Target="http://www.pavgen.com/" TargetMode="External"/><Relationship Id="rId96" Type="http://schemas.openxmlformats.org/officeDocument/2006/relationships/hyperlink" Target="http://www.alternative-energy-news.info/human-power-is-the-future/" TargetMode="External"/><Relationship Id="rId140" Type="http://schemas.openxmlformats.org/officeDocument/2006/relationships/hyperlink" Target="http://www.hughesresearch.co.uk/index.php" TargetMode="External"/><Relationship Id="rId161" Type="http://schemas.openxmlformats.org/officeDocument/2006/relationships/hyperlink" Target="http://spectrum.ieee.org/green-tech/mass-transit/startups-try-to-capture-road-traffics-excess-energy" TargetMode="External"/><Relationship Id="rId182" Type="http://schemas.openxmlformats.org/officeDocument/2006/relationships/hyperlink" Target="http://www.technologyreview.com/energy/24428/" TargetMode="External"/><Relationship Id="rId217" Type="http://schemas.openxmlformats.org/officeDocument/2006/relationships/hyperlink" Target="http://www.youtube.com/watch?v=YFITXmzB9EI&amp;feature=related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59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3" Type="http://schemas.openxmlformats.org/officeDocument/2006/relationships/hyperlink" Target="http://ourworld.unu.edu/en/lets_generate_electricity_by_walking/" TargetMode="External"/><Relationship Id="rId119" Type="http://schemas.openxmlformats.org/officeDocument/2006/relationships/hyperlink" Target="http://science.howstuffworks.com/environmental/green-science/house-music-energy-crisis1.htm" TargetMode="External"/><Relationship Id="rId270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91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05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44" Type="http://schemas.openxmlformats.org/officeDocument/2006/relationships/hyperlink" Target="http://en.wikipedia.org/wiki/Peizoelctric" TargetMode="External"/><Relationship Id="rId65" Type="http://schemas.openxmlformats.org/officeDocument/2006/relationships/hyperlink" Target="http://emilychang.com/2009/01/generate-electricity-by-walking/" TargetMode="External"/><Relationship Id="rId86" Type="http://schemas.openxmlformats.org/officeDocument/2006/relationships/hyperlink" Target="http://www.geekosystem.com/pavgen-sidewalk-tiles/" TargetMode="External"/><Relationship Id="rId130" Type="http://schemas.openxmlformats.org/officeDocument/2006/relationships/hyperlink" Target="http://science.howstuffworks.com/environmental/green-science/house-music-energy-crisis1.htm" TargetMode="External"/><Relationship Id="rId151" Type="http://schemas.openxmlformats.org/officeDocument/2006/relationships/hyperlink" Target="http://spectrum.ieee.org/green-tech/mass-transit/startups-try-to-capture-road-traffics-excess-energy" TargetMode="External"/><Relationship Id="rId172" Type="http://schemas.openxmlformats.org/officeDocument/2006/relationships/hyperlink" Target="http://spectrum.ieee.org/green-tech/mass-transit/startups-try-to-capture-road-traffics-excess-energy" TargetMode="External"/><Relationship Id="rId193" Type="http://schemas.openxmlformats.org/officeDocument/2006/relationships/hyperlink" Target="http://www.youtube.com/watch?v=Eam1-9FDD-Y" TargetMode="External"/><Relationship Id="rId207" Type="http://schemas.openxmlformats.org/officeDocument/2006/relationships/hyperlink" Target="http://www.youtube.com/watch?v=YFITXmzB9EI&amp;feature=related" TargetMode="External"/><Relationship Id="rId228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49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13" Type="http://schemas.openxmlformats.org/officeDocument/2006/relationships/image" Target="media/image6.jpeg"/><Relationship Id="rId109" Type="http://schemas.openxmlformats.org/officeDocument/2006/relationships/hyperlink" Target="http://www.alternative-energy-news.info/human-power-is-the-future/" TargetMode="External"/><Relationship Id="rId260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81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16" Type="http://schemas.openxmlformats.org/officeDocument/2006/relationships/footer" Target="footer1.xml"/><Relationship Id="rId34" Type="http://schemas.openxmlformats.org/officeDocument/2006/relationships/hyperlink" Target="http://ourworld.unu.edu/en/lets_generate_electricity_by_walking/" TargetMode="External"/><Relationship Id="rId55" Type="http://schemas.openxmlformats.org/officeDocument/2006/relationships/hyperlink" Target="http://emilychang.com/2009/01/generate-electricity-by-walking/" TargetMode="External"/><Relationship Id="rId76" Type="http://schemas.openxmlformats.org/officeDocument/2006/relationships/hyperlink" Target="http://www.geekosystem.com/pavgen-sidewalk-tiles/" TargetMode="External"/><Relationship Id="rId97" Type="http://schemas.openxmlformats.org/officeDocument/2006/relationships/hyperlink" Target="http://www.alternative-energy-news.info/human-power-is-the-future/" TargetMode="External"/><Relationship Id="rId120" Type="http://schemas.openxmlformats.org/officeDocument/2006/relationships/hyperlink" Target="http://science.howstuffworks.com/environmental/green-science/house-music-energy-crisis1.htm" TargetMode="External"/><Relationship Id="rId141" Type="http://schemas.openxmlformats.org/officeDocument/2006/relationships/hyperlink" Target="http://www.hughesresearch.co.uk/index.php" TargetMode="External"/><Relationship Id="rId7" Type="http://schemas.openxmlformats.org/officeDocument/2006/relationships/endnotes" Target="endnotes.xml"/><Relationship Id="rId162" Type="http://schemas.openxmlformats.org/officeDocument/2006/relationships/hyperlink" Target="http://spectrum.ieee.org/green-tech/mass-transit/startups-try-to-capture-road-traffics-excess-energy" TargetMode="External"/><Relationship Id="rId183" Type="http://schemas.openxmlformats.org/officeDocument/2006/relationships/hyperlink" Target="http://www.technologyreview.com/energy/24428/" TargetMode="External"/><Relationship Id="rId218" Type="http://schemas.openxmlformats.org/officeDocument/2006/relationships/hyperlink" Target="http://www.youtube.com/watch?v=YFITXmzB9EI&amp;feature=related" TargetMode="External"/><Relationship Id="rId239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50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71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92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06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4" Type="http://schemas.openxmlformats.org/officeDocument/2006/relationships/hyperlink" Target="http://ourworld.unu.edu/en/lets_generate_electricity_by_walking/" TargetMode="External"/><Relationship Id="rId45" Type="http://schemas.openxmlformats.org/officeDocument/2006/relationships/hyperlink" Target="http://en.wikipedia.org/wiki/Peizoelctric" TargetMode="External"/><Relationship Id="rId66" Type="http://schemas.openxmlformats.org/officeDocument/2006/relationships/hyperlink" Target="http://emilychang.com/2009/01/generate-electricity-by-walking/" TargetMode="External"/><Relationship Id="rId87" Type="http://schemas.openxmlformats.org/officeDocument/2006/relationships/hyperlink" Target="http://www.geekosystem.com/pavgen-sidewalk-tiles/" TargetMode="External"/><Relationship Id="rId110" Type="http://schemas.openxmlformats.org/officeDocument/2006/relationships/hyperlink" Target="http://www.alternative-energy-news.info/human-power-is-the-future/" TargetMode="External"/><Relationship Id="rId131" Type="http://schemas.openxmlformats.org/officeDocument/2006/relationships/hyperlink" Target="http://science.howstuffworks.com/environmental/green-science/house-music-energy-crisis1.htm" TargetMode="External"/><Relationship Id="rId61" Type="http://schemas.openxmlformats.org/officeDocument/2006/relationships/hyperlink" Target="http://emilychang.com/2009/01/generate-electricity-by-walking/" TargetMode="External"/><Relationship Id="rId82" Type="http://schemas.openxmlformats.org/officeDocument/2006/relationships/hyperlink" Target="http://www.geekosystem.com/pavgen-sidewalk-tiles/" TargetMode="External"/><Relationship Id="rId152" Type="http://schemas.openxmlformats.org/officeDocument/2006/relationships/hyperlink" Target="http://spectrum.ieee.org/green-tech/mass-transit/startups-try-to-capture-road-traffics-excess-energy" TargetMode="External"/><Relationship Id="rId173" Type="http://schemas.openxmlformats.org/officeDocument/2006/relationships/hyperlink" Target="http://spectrum.ieee.org/green-tech/mass-transit/startups-try-to-capture-road-traffics-excess-energy" TargetMode="External"/><Relationship Id="rId194" Type="http://schemas.openxmlformats.org/officeDocument/2006/relationships/hyperlink" Target="http://www.youtube.com/watch?v=Eam1-9FDD-Y" TargetMode="External"/><Relationship Id="rId199" Type="http://schemas.openxmlformats.org/officeDocument/2006/relationships/hyperlink" Target="http://www.youtube.com/watch?v=Eam1-9FDD-Y" TargetMode="External"/><Relationship Id="rId203" Type="http://schemas.openxmlformats.org/officeDocument/2006/relationships/hyperlink" Target="http://www.youtube.com/watch?v=Eam1-9FDD-Y" TargetMode="External"/><Relationship Id="rId208" Type="http://schemas.openxmlformats.org/officeDocument/2006/relationships/hyperlink" Target="http://www.youtube.com/watch?v=YFITXmzB9EI&amp;feature=related" TargetMode="External"/><Relationship Id="rId229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19" Type="http://schemas.openxmlformats.org/officeDocument/2006/relationships/image" Target="media/image12.jpeg"/><Relationship Id="rId224" Type="http://schemas.openxmlformats.org/officeDocument/2006/relationships/hyperlink" Target="http://www.youtube.com/watch?v=YFITXmzB9EI&amp;feature=related" TargetMode="External"/><Relationship Id="rId240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45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61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66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87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14" Type="http://schemas.openxmlformats.org/officeDocument/2006/relationships/image" Target="media/image7.jpeg"/><Relationship Id="rId30" Type="http://schemas.openxmlformats.org/officeDocument/2006/relationships/hyperlink" Target="http://ourworld.unu.edu/en/lets_generate_electricity_by_walking/" TargetMode="External"/><Relationship Id="rId35" Type="http://schemas.openxmlformats.org/officeDocument/2006/relationships/hyperlink" Target="http://ourworld.unu.edu/en/lets_generate_electricity_by_walking/" TargetMode="External"/><Relationship Id="rId56" Type="http://schemas.openxmlformats.org/officeDocument/2006/relationships/hyperlink" Target="http://emilychang.com/2009/01/generate-electricity-by-walking/" TargetMode="External"/><Relationship Id="rId77" Type="http://schemas.openxmlformats.org/officeDocument/2006/relationships/hyperlink" Target="http://www.geekosystem.com/pavgen-sidewalk-tiles/" TargetMode="External"/><Relationship Id="rId100" Type="http://schemas.openxmlformats.org/officeDocument/2006/relationships/hyperlink" Target="http://www.alternative-energy-news.info/human-power-is-the-future/" TargetMode="External"/><Relationship Id="rId105" Type="http://schemas.openxmlformats.org/officeDocument/2006/relationships/hyperlink" Target="http://www.alternative-energy-news.info/human-power-is-the-future/" TargetMode="External"/><Relationship Id="rId126" Type="http://schemas.openxmlformats.org/officeDocument/2006/relationships/hyperlink" Target="http://science.howstuffworks.com/environmental/green-science/house-music-energy-crisis1.htm" TargetMode="External"/><Relationship Id="rId147" Type="http://schemas.openxmlformats.org/officeDocument/2006/relationships/hyperlink" Target="http://www.hughesresearch.co.uk/index.php" TargetMode="External"/><Relationship Id="rId168" Type="http://schemas.openxmlformats.org/officeDocument/2006/relationships/hyperlink" Target="http://spectrum.ieee.org/green-tech/mass-transit/startups-try-to-capture-road-traffics-excess-energy" TargetMode="External"/><Relationship Id="rId282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12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1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yperlink" Target="http://en.wikipedia.org/wiki/Peizoelctric" TargetMode="External"/><Relationship Id="rId72" Type="http://schemas.openxmlformats.org/officeDocument/2006/relationships/hyperlink" Target="http://www.pavgen.com/" TargetMode="External"/><Relationship Id="rId93" Type="http://schemas.openxmlformats.org/officeDocument/2006/relationships/hyperlink" Target="http://www.alternative-energy-news.info/human-power-is-the-future/" TargetMode="External"/><Relationship Id="rId98" Type="http://schemas.openxmlformats.org/officeDocument/2006/relationships/hyperlink" Target="http://www.alternative-energy-news.info/human-power-is-the-future/" TargetMode="External"/><Relationship Id="rId121" Type="http://schemas.openxmlformats.org/officeDocument/2006/relationships/hyperlink" Target="http://science.howstuffworks.com/environmental/green-science/house-music-energy-crisis1.htm" TargetMode="External"/><Relationship Id="rId142" Type="http://schemas.openxmlformats.org/officeDocument/2006/relationships/hyperlink" Target="http://www.hughesresearch.co.uk/index.php" TargetMode="External"/><Relationship Id="rId163" Type="http://schemas.openxmlformats.org/officeDocument/2006/relationships/hyperlink" Target="http://spectrum.ieee.org/green-tech/mass-transit/startups-try-to-capture-road-traffics-excess-energy" TargetMode="External"/><Relationship Id="rId184" Type="http://schemas.openxmlformats.org/officeDocument/2006/relationships/hyperlink" Target="http://www.technologyreview.com/energy/24428/" TargetMode="External"/><Relationship Id="rId189" Type="http://schemas.openxmlformats.org/officeDocument/2006/relationships/hyperlink" Target="http://www.youtube.com/watch?v=Eam1-9FDD-Y" TargetMode="External"/><Relationship Id="rId219" Type="http://schemas.openxmlformats.org/officeDocument/2006/relationships/hyperlink" Target="http://www.youtube.com/watch?v=YFITXmzB9EI&amp;feature=related" TargetMode="External"/><Relationship Id="rId3" Type="http://schemas.openxmlformats.org/officeDocument/2006/relationships/styles" Target="styles.xml"/><Relationship Id="rId214" Type="http://schemas.openxmlformats.org/officeDocument/2006/relationships/hyperlink" Target="http://www.youtube.com/watch?v=YFITXmzB9EI&amp;feature=related" TargetMode="External"/><Relationship Id="rId230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35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51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56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77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98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5" Type="http://schemas.openxmlformats.org/officeDocument/2006/relationships/hyperlink" Target="http://ourworld.unu.edu/en/lets_generate_electricity_by_walking/" TargetMode="External"/><Relationship Id="rId46" Type="http://schemas.openxmlformats.org/officeDocument/2006/relationships/hyperlink" Target="http://en.wikipedia.org/wiki/Peizoelctric" TargetMode="External"/><Relationship Id="rId67" Type="http://schemas.openxmlformats.org/officeDocument/2006/relationships/hyperlink" Target="http://emilychang.com/2009/01/generate-electricity-by-walking/" TargetMode="External"/><Relationship Id="rId116" Type="http://schemas.openxmlformats.org/officeDocument/2006/relationships/hyperlink" Target="http://science.howstuffworks.com/environmental/green-science/house-music-energy-crisis1.htm" TargetMode="External"/><Relationship Id="rId137" Type="http://schemas.openxmlformats.org/officeDocument/2006/relationships/hyperlink" Target="http://www.hughesresearch.co.uk/index.php" TargetMode="External"/><Relationship Id="rId158" Type="http://schemas.openxmlformats.org/officeDocument/2006/relationships/hyperlink" Target="http://spectrum.ieee.org/green-tech/mass-transit/startups-try-to-capture-road-traffics-excess-energy" TargetMode="External"/><Relationship Id="rId272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93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02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07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://ourworld.unu.edu/en/lets_generate_electricity_by_walking/" TargetMode="External"/><Relationship Id="rId62" Type="http://schemas.openxmlformats.org/officeDocument/2006/relationships/hyperlink" Target="http://emilychang.com/2009/01/generate-electricity-by-walking/" TargetMode="External"/><Relationship Id="rId83" Type="http://schemas.openxmlformats.org/officeDocument/2006/relationships/hyperlink" Target="http://www.geekosystem.com/pavgen-sidewalk-tiles/" TargetMode="External"/><Relationship Id="rId88" Type="http://schemas.openxmlformats.org/officeDocument/2006/relationships/hyperlink" Target="http://www.geekosystem.com/pavgen-sidewalk-tiles/" TargetMode="External"/><Relationship Id="rId111" Type="http://schemas.openxmlformats.org/officeDocument/2006/relationships/hyperlink" Target="http://www.alternative-energy-news.info/human-power-is-the-future/" TargetMode="External"/><Relationship Id="rId132" Type="http://schemas.openxmlformats.org/officeDocument/2006/relationships/hyperlink" Target="http://science.howstuffworks.com/environmental/green-science/house-music-energy-crisis1.htm" TargetMode="External"/><Relationship Id="rId153" Type="http://schemas.openxmlformats.org/officeDocument/2006/relationships/hyperlink" Target="http://spectrum.ieee.org/green-tech/mass-transit/startups-try-to-capture-road-traffics-excess-energy" TargetMode="External"/><Relationship Id="rId174" Type="http://schemas.openxmlformats.org/officeDocument/2006/relationships/hyperlink" Target="http://spectrum.ieee.org/green-tech/mass-transit/startups-try-to-capture-road-traffics-excess-energy" TargetMode="External"/><Relationship Id="rId179" Type="http://schemas.openxmlformats.org/officeDocument/2006/relationships/hyperlink" Target="http://www.technologyreview.com/energy/24428/" TargetMode="External"/><Relationship Id="rId195" Type="http://schemas.openxmlformats.org/officeDocument/2006/relationships/hyperlink" Target="http://www.youtube.com/watch?v=Eam1-9FDD-Y" TargetMode="External"/><Relationship Id="rId209" Type="http://schemas.openxmlformats.org/officeDocument/2006/relationships/hyperlink" Target="http://www.youtube.com/watch?v=YFITXmzB9EI&amp;feature=related" TargetMode="External"/><Relationship Id="rId190" Type="http://schemas.openxmlformats.org/officeDocument/2006/relationships/hyperlink" Target="http://www.youtube.com/watch?v=Eam1-9FDD-Y" TargetMode="External"/><Relationship Id="rId204" Type="http://schemas.openxmlformats.org/officeDocument/2006/relationships/hyperlink" Target="http://www.youtube.com/watch?v=Eam1-9FDD-Y" TargetMode="External"/><Relationship Id="rId220" Type="http://schemas.openxmlformats.org/officeDocument/2006/relationships/hyperlink" Target="http://www.youtube.com/watch?v=YFITXmzB9EI&amp;feature=related" TargetMode="External"/><Relationship Id="rId225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41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46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67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88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15" Type="http://schemas.openxmlformats.org/officeDocument/2006/relationships/image" Target="media/image8.jpeg"/><Relationship Id="rId36" Type="http://schemas.openxmlformats.org/officeDocument/2006/relationships/hyperlink" Target="http://ourworld.unu.edu/en/lets_generate_electricity_by_walking/" TargetMode="External"/><Relationship Id="rId57" Type="http://schemas.openxmlformats.org/officeDocument/2006/relationships/hyperlink" Target="http://emilychang.com/2009/01/generate-electricity-by-walking/" TargetMode="External"/><Relationship Id="rId106" Type="http://schemas.openxmlformats.org/officeDocument/2006/relationships/hyperlink" Target="http://www.alternative-energy-news.info/human-power-is-the-future/" TargetMode="External"/><Relationship Id="rId127" Type="http://schemas.openxmlformats.org/officeDocument/2006/relationships/hyperlink" Target="http://science.howstuffworks.com/environmental/green-science/house-music-energy-crisis1.htm" TargetMode="External"/><Relationship Id="rId262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83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13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18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hyperlink" Target="http://ourworld.unu.edu/en/lets_generate_electricity_by_walking/" TargetMode="External"/><Relationship Id="rId52" Type="http://schemas.openxmlformats.org/officeDocument/2006/relationships/hyperlink" Target="http://en.wikipedia.org/wiki/Peizoelctric" TargetMode="External"/><Relationship Id="rId73" Type="http://schemas.openxmlformats.org/officeDocument/2006/relationships/hyperlink" Target="http://www.pavgen.com/" TargetMode="External"/><Relationship Id="rId78" Type="http://schemas.openxmlformats.org/officeDocument/2006/relationships/hyperlink" Target="http://www.geekosystem.com/pavgen-sidewalk-tiles/" TargetMode="External"/><Relationship Id="rId94" Type="http://schemas.openxmlformats.org/officeDocument/2006/relationships/hyperlink" Target="http://www.alternative-energy-news.info/human-power-is-the-future/" TargetMode="External"/><Relationship Id="rId99" Type="http://schemas.openxmlformats.org/officeDocument/2006/relationships/hyperlink" Target="http://www.alternative-energy-news.info/human-power-is-the-future/" TargetMode="External"/><Relationship Id="rId101" Type="http://schemas.openxmlformats.org/officeDocument/2006/relationships/hyperlink" Target="http://www.alternative-energy-news.info/human-power-is-the-future/" TargetMode="External"/><Relationship Id="rId122" Type="http://schemas.openxmlformats.org/officeDocument/2006/relationships/hyperlink" Target="http://science.howstuffworks.com/environmental/green-science/house-music-energy-crisis1.htm" TargetMode="External"/><Relationship Id="rId143" Type="http://schemas.openxmlformats.org/officeDocument/2006/relationships/hyperlink" Target="http://www.hughesresearch.co.uk/index.php" TargetMode="External"/><Relationship Id="rId148" Type="http://schemas.openxmlformats.org/officeDocument/2006/relationships/hyperlink" Target="http://spectrum.ieee.org/green-tech/mass-transit/startups-try-to-capture-road-traffics-excess-energy" TargetMode="External"/><Relationship Id="rId164" Type="http://schemas.openxmlformats.org/officeDocument/2006/relationships/hyperlink" Target="http://spectrum.ieee.org/green-tech/mass-transit/startups-try-to-capture-road-traffics-excess-energy" TargetMode="External"/><Relationship Id="rId169" Type="http://schemas.openxmlformats.org/officeDocument/2006/relationships/hyperlink" Target="http://spectrum.ieee.org/green-tech/mass-transit/startups-try-to-capture-road-traffics-excess-energy" TargetMode="External"/><Relationship Id="rId185" Type="http://schemas.openxmlformats.org/officeDocument/2006/relationships/hyperlink" Target="http://www.technologyreview.com/energy/2442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hyperlink" Target="http://www.technologyreview.com/energy/24428/" TargetMode="External"/><Relationship Id="rId210" Type="http://schemas.openxmlformats.org/officeDocument/2006/relationships/hyperlink" Target="http://www.youtube.com/watch?v=YFITXmzB9EI&amp;feature=related" TargetMode="External"/><Relationship Id="rId215" Type="http://schemas.openxmlformats.org/officeDocument/2006/relationships/hyperlink" Target="http://www.youtube.com/watch?v=YFITXmzB9EI&amp;feature=related" TargetMode="External"/><Relationship Id="rId236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57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78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6" Type="http://schemas.openxmlformats.org/officeDocument/2006/relationships/hyperlink" Target="http://ourworld.unu.edu/en/lets_generate_electricity_by_walking/" TargetMode="External"/><Relationship Id="rId231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52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73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94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08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47" Type="http://schemas.openxmlformats.org/officeDocument/2006/relationships/hyperlink" Target="http://en.wikipedia.org/wiki/Peizoelctric" TargetMode="External"/><Relationship Id="rId68" Type="http://schemas.openxmlformats.org/officeDocument/2006/relationships/hyperlink" Target="http://www.pavgen.com/" TargetMode="External"/><Relationship Id="rId89" Type="http://schemas.openxmlformats.org/officeDocument/2006/relationships/hyperlink" Target="http://www.geekosystem.com/pavgen-sidewalk-tiles/" TargetMode="External"/><Relationship Id="rId112" Type="http://schemas.openxmlformats.org/officeDocument/2006/relationships/hyperlink" Target="http://science.howstuffworks.com/environmental/green-science/house-music-energy-crisis1.htm" TargetMode="External"/><Relationship Id="rId133" Type="http://schemas.openxmlformats.org/officeDocument/2006/relationships/hyperlink" Target="http://science.howstuffworks.com/environmental/green-science/house-music-energy-crisis1.htm" TargetMode="External"/><Relationship Id="rId154" Type="http://schemas.openxmlformats.org/officeDocument/2006/relationships/hyperlink" Target="http://spectrum.ieee.org/green-tech/mass-transit/startups-try-to-capture-road-traffics-excess-energy" TargetMode="External"/><Relationship Id="rId175" Type="http://schemas.openxmlformats.org/officeDocument/2006/relationships/hyperlink" Target="http://spectrum.ieee.org/green-tech/mass-transit/startups-try-to-capture-road-traffics-excess-energy" TargetMode="External"/><Relationship Id="rId196" Type="http://schemas.openxmlformats.org/officeDocument/2006/relationships/hyperlink" Target="http://www.youtube.com/watch?v=Eam1-9FDD-Y" TargetMode="External"/><Relationship Id="rId200" Type="http://schemas.openxmlformats.org/officeDocument/2006/relationships/hyperlink" Target="http://www.youtube.com/watch?v=Eam1-9FDD-Y" TargetMode="External"/><Relationship Id="rId16" Type="http://schemas.openxmlformats.org/officeDocument/2006/relationships/image" Target="media/image9.jpeg"/><Relationship Id="rId221" Type="http://schemas.openxmlformats.org/officeDocument/2006/relationships/hyperlink" Target="http://www.youtube.com/watch?v=YFITXmzB9EI&amp;feature=related" TargetMode="External"/><Relationship Id="rId242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63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84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7" Type="http://schemas.openxmlformats.org/officeDocument/2006/relationships/hyperlink" Target="http://ourworld.unu.edu/en/lets_generate_electricity_by_walking/" TargetMode="External"/><Relationship Id="rId58" Type="http://schemas.openxmlformats.org/officeDocument/2006/relationships/hyperlink" Target="http://emilychang.com/2009/01/generate-electricity-by-walking/" TargetMode="External"/><Relationship Id="rId79" Type="http://schemas.openxmlformats.org/officeDocument/2006/relationships/hyperlink" Target="http://www.geekosystem.com/pavgen-sidewalk-tiles/" TargetMode="External"/><Relationship Id="rId102" Type="http://schemas.openxmlformats.org/officeDocument/2006/relationships/hyperlink" Target="http://www.alternative-energy-news.info/human-power-is-the-future/" TargetMode="External"/><Relationship Id="rId123" Type="http://schemas.openxmlformats.org/officeDocument/2006/relationships/hyperlink" Target="http://science.howstuffworks.com/environmental/green-science/house-music-energy-crisis1.htm" TargetMode="External"/><Relationship Id="rId144" Type="http://schemas.openxmlformats.org/officeDocument/2006/relationships/hyperlink" Target="http://www.hughesresearch.co.uk/index.php" TargetMode="External"/><Relationship Id="rId90" Type="http://schemas.openxmlformats.org/officeDocument/2006/relationships/hyperlink" Target="http://www.alternative-energy-news.info/human-power-is-the-future/" TargetMode="External"/><Relationship Id="rId165" Type="http://schemas.openxmlformats.org/officeDocument/2006/relationships/hyperlink" Target="http://spectrum.ieee.org/green-tech/mass-transit/startups-try-to-capture-road-traffics-excess-energy" TargetMode="External"/><Relationship Id="rId186" Type="http://schemas.openxmlformats.org/officeDocument/2006/relationships/hyperlink" Target="http://www.technologyreview.com/energy/24428/" TargetMode="External"/><Relationship Id="rId211" Type="http://schemas.openxmlformats.org/officeDocument/2006/relationships/hyperlink" Target="http://www.youtube.com/watch?v=YFITXmzB9EI&amp;feature=related" TargetMode="External"/><Relationship Id="rId232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53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74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95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09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7" Type="http://schemas.openxmlformats.org/officeDocument/2006/relationships/hyperlink" Target="http://ourworld.unu.edu/en/lets_generate_electricity_by_walking/" TargetMode="External"/><Relationship Id="rId48" Type="http://schemas.openxmlformats.org/officeDocument/2006/relationships/hyperlink" Target="http://en.wikipedia.org/wiki/Peizoelctric" TargetMode="External"/><Relationship Id="rId69" Type="http://schemas.openxmlformats.org/officeDocument/2006/relationships/hyperlink" Target="http://www.pavgen.com/" TargetMode="External"/><Relationship Id="rId113" Type="http://schemas.openxmlformats.org/officeDocument/2006/relationships/hyperlink" Target="http://science.howstuffworks.com/environmental/green-science/house-music-energy-crisis1.htm" TargetMode="External"/><Relationship Id="rId134" Type="http://schemas.openxmlformats.org/officeDocument/2006/relationships/hyperlink" Target="http://science.howstuffworks.com/environmental/green-science/house-music-energy-crisis1.htm" TargetMode="External"/><Relationship Id="rId80" Type="http://schemas.openxmlformats.org/officeDocument/2006/relationships/hyperlink" Target="http://www.geekosystem.com/pavgen-sidewalk-tiles/" TargetMode="External"/><Relationship Id="rId155" Type="http://schemas.openxmlformats.org/officeDocument/2006/relationships/hyperlink" Target="http://spectrum.ieee.org/green-tech/mass-transit/startups-try-to-capture-road-traffics-excess-energy" TargetMode="External"/><Relationship Id="rId176" Type="http://schemas.openxmlformats.org/officeDocument/2006/relationships/hyperlink" Target="http://spectrum.ieee.org/green-tech/mass-transit/startups-try-to-capture-road-traffics-excess-energy" TargetMode="External"/><Relationship Id="rId197" Type="http://schemas.openxmlformats.org/officeDocument/2006/relationships/hyperlink" Target="http://www.youtube.com/watch?v=Eam1-9FDD-Y" TargetMode="External"/><Relationship Id="rId201" Type="http://schemas.openxmlformats.org/officeDocument/2006/relationships/hyperlink" Target="http://www.youtube.com/watch?v=Eam1-9FDD-Y" TargetMode="External"/><Relationship Id="rId222" Type="http://schemas.openxmlformats.org/officeDocument/2006/relationships/hyperlink" Target="http://www.youtube.com/watch?v=YFITXmzB9EI&amp;feature=related" TargetMode="External"/><Relationship Id="rId243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64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85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17" Type="http://schemas.openxmlformats.org/officeDocument/2006/relationships/image" Target="media/image10.jpeg"/><Relationship Id="rId38" Type="http://schemas.openxmlformats.org/officeDocument/2006/relationships/hyperlink" Target="http://ourworld.unu.edu/en/lets_generate_electricity_by_walking/" TargetMode="External"/><Relationship Id="rId59" Type="http://schemas.openxmlformats.org/officeDocument/2006/relationships/hyperlink" Target="http://emilychang.com/2009/01/generate-electricity-by-walking/" TargetMode="External"/><Relationship Id="rId103" Type="http://schemas.openxmlformats.org/officeDocument/2006/relationships/hyperlink" Target="http://www.alternative-energy-news.info/human-power-is-the-future/" TargetMode="External"/><Relationship Id="rId124" Type="http://schemas.openxmlformats.org/officeDocument/2006/relationships/hyperlink" Target="http://science.howstuffworks.com/environmental/green-science/house-music-energy-crisis1.htm" TargetMode="External"/><Relationship Id="rId310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70" Type="http://schemas.openxmlformats.org/officeDocument/2006/relationships/hyperlink" Target="http://www.pavgen.com/" TargetMode="External"/><Relationship Id="rId91" Type="http://schemas.openxmlformats.org/officeDocument/2006/relationships/hyperlink" Target="http://www.alternative-energy-news.info/human-power-is-the-future/" TargetMode="External"/><Relationship Id="rId145" Type="http://schemas.openxmlformats.org/officeDocument/2006/relationships/hyperlink" Target="http://www.hughesresearch.co.uk/index.php" TargetMode="External"/><Relationship Id="rId166" Type="http://schemas.openxmlformats.org/officeDocument/2006/relationships/hyperlink" Target="http://spectrum.ieee.org/green-tech/mass-transit/startups-try-to-capture-road-traffics-excess-energy" TargetMode="External"/><Relationship Id="rId187" Type="http://schemas.openxmlformats.org/officeDocument/2006/relationships/hyperlink" Target="http://www.technologyreview.com/energy/24428/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www.youtube.com/watch?v=YFITXmzB9EI&amp;feature=related" TargetMode="External"/><Relationship Id="rId233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54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8" Type="http://schemas.openxmlformats.org/officeDocument/2006/relationships/hyperlink" Target="http://ourworld.unu.edu/en/lets_generate_electricity_by_walking/" TargetMode="External"/><Relationship Id="rId49" Type="http://schemas.openxmlformats.org/officeDocument/2006/relationships/hyperlink" Target="http://en.wikipedia.org/wiki/Peizoelctric" TargetMode="External"/><Relationship Id="rId114" Type="http://schemas.openxmlformats.org/officeDocument/2006/relationships/hyperlink" Target="http://science.howstuffworks.com/environmental/green-science/house-music-energy-crisis1.htm" TargetMode="External"/><Relationship Id="rId275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96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300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60" Type="http://schemas.openxmlformats.org/officeDocument/2006/relationships/hyperlink" Target="http://emilychang.com/2009/01/generate-electricity-by-walking/" TargetMode="External"/><Relationship Id="rId81" Type="http://schemas.openxmlformats.org/officeDocument/2006/relationships/hyperlink" Target="http://www.geekosystem.com/pavgen-sidewalk-tiles/" TargetMode="External"/><Relationship Id="rId135" Type="http://schemas.openxmlformats.org/officeDocument/2006/relationships/hyperlink" Target="http://www.hughesresearch.co.uk/index.php" TargetMode="External"/><Relationship Id="rId156" Type="http://schemas.openxmlformats.org/officeDocument/2006/relationships/hyperlink" Target="http://spectrum.ieee.org/green-tech/mass-transit/startups-try-to-capture-road-traffics-excess-energy" TargetMode="External"/><Relationship Id="rId177" Type="http://schemas.openxmlformats.org/officeDocument/2006/relationships/hyperlink" Target="http://spectrum.ieee.org/green-tech/mass-transit/startups-try-to-capture-road-traffics-excess-energy" TargetMode="External"/><Relationship Id="rId198" Type="http://schemas.openxmlformats.org/officeDocument/2006/relationships/hyperlink" Target="http://www.youtube.com/watch?v=Eam1-9FDD-Y" TargetMode="External"/><Relationship Id="rId202" Type="http://schemas.openxmlformats.org/officeDocument/2006/relationships/hyperlink" Target="http://www.youtube.com/watch?v=Eam1-9FDD-Y" TargetMode="External"/><Relationship Id="rId223" Type="http://schemas.openxmlformats.org/officeDocument/2006/relationships/hyperlink" Target="http://www.youtube.com/watch?v=YFITXmzB9EI&amp;feature=related" TargetMode="External"/><Relationship Id="rId244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18" Type="http://schemas.openxmlformats.org/officeDocument/2006/relationships/image" Target="media/image11.png"/><Relationship Id="rId39" Type="http://schemas.openxmlformats.org/officeDocument/2006/relationships/hyperlink" Target="http://ourworld.unu.edu/en/lets_generate_electricity_by_walking/" TargetMode="External"/><Relationship Id="rId265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86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50" Type="http://schemas.openxmlformats.org/officeDocument/2006/relationships/hyperlink" Target="http://en.wikipedia.org/wiki/Peizoelctric" TargetMode="External"/><Relationship Id="rId104" Type="http://schemas.openxmlformats.org/officeDocument/2006/relationships/hyperlink" Target="http://www.alternative-energy-news.info/human-power-is-the-future/" TargetMode="External"/><Relationship Id="rId125" Type="http://schemas.openxmlformats.org/officeDocument/2006/relationships/hyperlink" Target="http://science.howstuffworks.com/environmental/green-science/house-music-energy-crisis1.htm" TargetMode="External"/><Relationship Id="rId146" Type="http://schemas.openxmlformats.org/officeDocument/2006/relationships/hyperlink" Target="http://www.hughesresearch.co.uk/index.php" TargetMode="External"/><Relationship Id="rId167" Type="http://schemas.openxmlformats.org/officeDocument/2006/relationships/hyperlink" Target="http://spectrum.ieee.org/green-tech/mass-transit/startups-try-to-capture-road-traffics-excess-energy" TargetMode="External"/><Relationship Id="rId188" Type="http://schemas.openxmlformats.org/officeDocument/2006/relationships/hyperlink" Target="http://www.technologyreview.com/energy/24428/" TargetMode="External"/><Relationship Id="rId311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71" Type="http://schemas.openxmlformats.org/officeDocument/2006/relationships/hyperlink" Target="http://www.pavgen.com/" TargetMode="External"/><Relationship Id="rId92" Type="http://schemas.openxmlformats.org/officeDocument/2006/relationships/hyperlink" Target="http://www.alternative-energy-news.info/human-power-is-the-future/" TargetMode="External"/><Relationship Id="rId213" Type="http://schemas.openxmlformats.org/officeDocument/2006/relationships/hyperlink" Target="http://www.youtube.com/watch?v=YFITXmzB9EI&amp;feature=related" TargetMode="External"/><Relationship Id="rId234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ourworld.unu.edu/en/lets_generate_electricity_by_walking/" TargetMode="External"/><Relationship Id="rId255" Type="http://schemas.openxmlformats.org/officeDocument/2006/relationships/hyperlink" Target="http://www.amazon.com/CAP-Barbell-Anti-Microbial-piece-Puzzle/dp/B0041FQZMW/ref=sr_1_1?s=sporting-goods&amp;ie=UTF8&amp;qid=1330552669&amp;sr=1-1" TargetMode="External"/><Relationship Id="rId276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297" Type="http://schemas.openxmlformats.org/officeDocument/2006/relationships/hyperlink" Target="http://www.amazon.com/eWonderWorld-Thick-Multi-purpose-Gray-Mats/dp/B003TU3ZZU/ref=sr_1_6?s=sporting-goods&amp;ie=UTF8&amp;qid=1330552669&amp;sr=1-6" TargetMode="External"/><Relationship Id="rId40" Type="http://schemas.openxmlformats.org/officeDocument/2006/relationships/hyperlink" Target="http://ourworld.unu.edu/en/lets_generate_electricity_by_walking/" TargetMode="External"/><Relationship Id="rId115" Type="http://schemas.openxmlformats.org/officeDocument/2006/relationships/hyperlink" Target="http://science.howstuffworks.com/environmental/green-science/house-music-energy-crisis1.htm" TargetMode="External"/><Relationship Id="rId136" Type="http://schemas.openxmlformats.org/officeDocument/2006/relationships/hyperlink" Target="http://www.hughesresearch.co.uk/index.php" TargetMode="External"/><Relationship Id="rId157" Type="http://schemas.openxmlformats.org/officeDocument/2006/relationships/hyperlink" Target="http://spectrum.ieee.org/green-tech/mass-transit/startups-try-to-capture-road-traffics-excess-energy" TargetMode="External"/><Relationship Id="rId178" Type="http://schemas.openxmlformats.org/officeDocument/2006/relationships/hyperlink" Target="http://spectrum.ieee.org/green-tech/mass-transit/startups-try-to-capture-road-traffics-excess-energy" TargetMode="External"/><Relationship Id="rId301" Type="http://schemas.openxmlformats.org/officeDocument/2006/relationships/hyperlink" Target="http://www.amazon.com/eWonderWorld-Thick-Multi-purpose-Gray-Mats/dp/B003TU3ZZU/ref=sr_1_6?s=sporting-goods&amp;ie=UTF8&amp;qid=1330552669&amp;sr=1-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C89CF8C-2023-469C-9FEF-BA01B1402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5335</Words>
  <Characters>30413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Kyle Cartechine</dc:creator>
  <cp:lastModifiedBy>Kyle Cartechine</cp:lastModifiedBy>
  <cp:revision>3</cp:revision>
  <cp:lastPrinted>2012-04-22T03:51:00Z</cp:lastPrinted>
  <dcterms:created xsi:type="dcterms:W3CDTF">2012-04-22T03:51:00Z</dcterms:created>
  <dcterms:modified xsi:type="dcterms:W3CDTF">2012-04-22T16:08:00Z</dcterms:modified>
</cp:coreProperties>
</file>